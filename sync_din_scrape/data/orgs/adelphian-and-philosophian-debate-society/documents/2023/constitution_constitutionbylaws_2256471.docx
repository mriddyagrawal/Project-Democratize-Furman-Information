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FDBF1" w14:textId="66127076" w:rsidR="00CA31C3" w:rsidRDefault="00CA31C3">
      <w:pPr>
        <w:jc w:val="center"/>
        <w:rPr>
          <w:sz w:val="19"/>
          <w:szCs w:val="19"/>
        </w:rPr>
      </w:pPr>
      <w:proofErr w:type="spellStart"/>
      <w:r w:rsidRPr="00DD5754">
        <w:rPr>
          <w:sz w:val="19"/>
          <w:szCs w:val="19"/>
        </w:rPr>
        <w:t>Adelphian</w:t>
      </w:r>
      <w:proofErr w:type="spellEnd"/>
      <w:r w:rsidRPr="00DD5754">
        <w:rPr>
          <w:sz w:val="19"/>
          <w:szCs w:val="19"/>
        </w:rPr>
        <w:t xml:space="preserve"> and </w:t>
      </w:r>
      <w:proofErr w:type="spellStart"/>
      <w:r w:rsidRPr="00DD5754">
        <w:rPr>
          <w:sz w:val="19"/>
          <w:szCs w:val="19"/>
        </w:rPr>
        <w:t>Philosophian</w:t>
      </w:r>
      <w:proofErr w:type="spellEnd"/>
      <w:r w:rsidRPr="00DD5754">
        <w:rPr>
          <w:sz w:val="19"/>
          <w:szCs w:val="19"/>
        </w:rPr>
        <w:t xml:space="preserve"> Debate Society</w:t>
      </w:r>
    </w:p>
    <w:p w14:paraId="418D67BF" w14:textId="036F34F9" w:rsidR="004A40B3" w:rsidRPr="002B6C29" w:rsidRDefault="004A40B3">
      <w:pPr>
        <w:jc w:val="center"/>
        <w:rPr>
          <w:sz w:val="19"/>
          <w:szCs w:val="19"/>
        </w:rPr>
      </w:pPr>
      <w:r w:rsidRPr="002B6C29">
        <w:rPr>
          <w:sz w:val="19"/>
          <w:szCs w:val="19"/>
        </w:rPr>
        <w:t xml:space="preserve">Created on the </w:t>
      </w:r>
      <w:r w:rsidR="00FA56CB">
        <w:rPr>
          <w:sz w:val="19"/>
          <w:szCs w:val="19"/>
        </w:rPr>
        <w:t>1</w:t>
      </w:r>
      <w:r w:rsidR="00A95BC3">
        <w:rPr>
          <w:sz w:val="19"/>
          <w:szCs w:val="19"/>
        </w:rPr>
        <w:t>6</w:t>
      </w:r>
      <w:r w:rsidR="00F10AE9">
        <w:rPr>
          <w:sz w:val="19"/>
          <w:szCs w:val="19"/>
          <w:vertAlign w:val="superscript"/>
        </w:rPr>
        <w:t>th</w:t>
      </w:r>
      <w:r w:rsidR="00FC5101">
        <w:rPr>
          <w:sz w:val="19"/>
          <w:szCs w:val="19"/>
        </w:rPr>
        <w:t xml:space="preserve"> day of </w:t>
      </w:r>
      <w:r w:rsidR="00FA56CB">
        <w:rPr>
          <w:sz w:val="19"/>
          <w:szCs w:val="19"/>
        </w:rPr>
        <w:t>Aug</w:t>
      </w:r>
      <w:r w:rsidR="00FC5101">
        <w:rPr>
          <w:sz w:val="19"/>
          <w:szCs w:val="19"/>
        </w:rPr>
        <w:t xml:space="preserve"> </w:t>
      </w:r>
      <w:r w:rsidR="00FA56CB">
        <w:rPr>
          <w:sz w:val="19"/>
          <w:szCs w:val="19"/>
        </w:rPr>
        <w:t>202</w:t>
      </w:r>
      <w:r w:rsidR="00A95BC3">
        <w:rPr>
          <w:sz w:val="19"/>
          <w:szCs w:val="19"/>
        </w:rPr>
        <w:t>3</w:t>
      </w:r>
    </w:p>
    <w:p w14:paraId="68D1D0E4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I. Name of the Organization</w:t>
      </w:r>
    </w:p>
    <w:p w14:paraId="5447B81B" w14:textId="54B17F70" w:rsidR="004A40B3" w:rsidRPr="002B6C29" w:rsidRDefault="004A40B3">
      <w:pPr>
        <w:rPr>
          <w:sz w:val="19"/>
          <w:szCs w:val="19"/>
        </w:rPr>
      </w:pPr>
      <w:r w:rsidRPr="002B6C29">
        <w:rPr>
          <w:sz w:val="19"/>
          <w:szCs w:val="19"/>
        </w:rPr>
        <w:t>The name of this organiz</w:t>
      </w:r>
      <w:r w:rsidR="00DF6D4A">
        <w:rPr>
          <w:sz w:val="19"/>
          <w:szCs w:val="19"/>
        </w:rPr>
        <w:t xml:space="preserve">ation will be </w:t>
      </w:r>
      <w:proofErr w:type="spellStart"/>
      <w:r w:rsidR="00DD5754" w:rsidRPr="00DD5754">
        <w:rPr>
          <w:sz w:val="19"/>
          <w:szCs w:val="19"/>
        </w:rPr>
        <w:t>Adelphian</w:t>
      </w:r>
      <w:proofErr w:type="spellEnd"/>
      <w:r w:rsidR="00DD5754" w:rsidRPr="00DD5754">
        <w:rPr>
          <w:sz w:val="19"/>
          <w:szCs w:val="19"/>
        </w:rPr>
        <w:t xml:space="preserve"> and </w:t>
      </w:r>
      <w:proofErr w:type="spellStart"/>
      <w:r w:rsidR="00DD5754" w:rsidRPr="00DD5754">
        <w:rPr>
          <w:sz w:val="19"/>
          <w:szCs w:val="19"/>
        </w:rPr>
        <w:t>Philosophian</w:t>
      </w:r>
      <w:proofErr w:type="spellEnd"/>
      <w:r w:rsidR="00DD5754" w:rsidRPr="00DD5754">
        <w:rPr>
          <w:sz w:val="19"/>
          <w:szCs w:val="19"/>
        </w:rPr>
        <w:t xml:space="preserve"> Debate Society</w:t>
      </w:r>
    </w:p>
    <w:p w14:paraId="5E6ED89F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II</w:t>
      </w:r>
      <w:r w:rsidR="002B6C29" w:rsidRPr="002B6C29">
        <w:rPr>
          <w:b/>
          <w:sz w:val="19"/>
          <w:szCs w:val="19"/>
        </w:rPr>
        <w:t xml:space="preserve">. </w:t>
      </w:r>
      <w:r w:rsidR="002B6C29" w:rsidRPr="002B6C29">
        <w:rPr>
          <w:rFonts w:hint="eastAsia"/>
          <w:b/>
          <w:sz w:val="19"/>
          <w:szCs w:val="19"/>
        </w:rPr>
        <w:t xml:space="preserve"> </w:t>
      </w:r>
      <w:r w:rsidRPr="002B6C29">
        <w:rPr>
          <w:b/>
          <w:sz w:val="19"/>
          <w:szCs w:val="19"/>
        </w:rPr>
        <w:t>Purpose of the Organization</w:t>
      </w:r>
    </w:p>
    <w:p w14:paraId="5D792C6B" w14:textId="3E341260" w:rsidR="004A40B3" w:rsidRPr="002B6C29" w:rsidRDefault="00FC5101">
      <w:pPr>
        <w:rPr>
          <w:sz w:val="19"/>
          <w:szCs w:val="19"/>
        </w:rPr>
      </w:pPr>
      <w:r>
        <w:rPr>
          <w:sz w:val="19"/>
          <w:szCs w:val="19"/>
        </w:rPr>
        <w:t xml:space="preserve">The purpose of </w:t>
      </w:r>
      <w:proofErr w:type="spellStart"/>
      <w:r w:rsidR="004E226D" w:rsidRPr="00DD5754">
        <w:rPr>
          <w:sz w:val="19"/>
          <w:szCs w:val="19"/>
        </w:rPr>
        <w:t>Adelphian</w:t>
      </w:r>
      <w:proofErr w:type="spellEnd"/>
      <w:r w:rsidR="004E226D" w:rsidRPr="00DD5754">
        <w:rPr>
          <w:sz w:val="19"/>
          <w:szCs w:val="19"/>
        </w:rPr>
        <w:t xml:space="preserve"> and </w:t>
      </w:r>
      <w:proofErr w:type="spellStart"/>
      <w:r w:rsidR="004E226D" w:rsidRPr="00DD5754">
        <w:rPr>
          <w:sz w:val="19"/>
          <w:szCs w:val="19"/>
        </w:rPr>
        <w:t>Philosophian</w:t>
      </w:r>
      <w:proofErr w:type="spellEnd"/>
      <w:r w:rsidR="004E226D" w:rsidRPr="00DD5754">
        <w:rPr>
          <w:sz w:val="19"/>
          <w:szCs w:val="19"/>
        </w:rPr>
        <w:t xml:space="preserve"> Debate Society</w:t>
      </w:r>
      <w:r w:rsidR="004E226D" w:rsidRPr="002B6C29">
        <w:rPr>
          <w:sz w:val="19"/>
          <w:szCs w:val="19"/>
        </w:rPr>
        <w:t xml:space="preserve"> </w:t>
      </w:r>
      <w:r w:rsidR="004A40B3" w:rsidRPr="002B6C29">
        <w:rPr>
          <w:sz w:val="19"/>
          <w:szCs w:val="19"/>
        </w:rPr>
        <w:t xml:space="preserve">is to </w:t>
      </w:r>
      <w:r>
        <w:rPr>
          <w:sz w:val="19"/>
          <w:szCs w:val="19"/>
        </w:rPr>
        <w:t>inspire and participate in healthy</w:t>
      </w:r>
      <w:r w:rsidR="00F10AE9">
        <w:rPr>
          <w:sz w:val="19"/>
          <w:szCs w:val="19"/>
        </w:rPr>
        <w:t xml:space="preserve"> speeches and</w:t>
      </w:r>
      <w:r>
        <w:rPr>
          <w:sz w:val="19"/>
          <w:szCs w:val="19"/>
        </w:rPr>
        <w:t xml:space="preserve"> debate that is conducive to learning and broadening </w:t>
      </w:r>
      <w:r w:rsidR="00F10AE9">
        <w:rPr>
          <w:sz w:val="19"/>
          <w:szCs w:val="19"/>
        </w:rPr>
        <w:t>one’s</w:t>
      </w:r>
      <w:r>
        <w:rPr>
          <w:sz w:val="19"/>
          <w:szCs w:val="19"/>
        </w:rPr>
        <w:t xml:space="preserve"> scope of key issues and topics. </w:t>
      </w:r>
      <w:proofErr w:type="spellStart"/>
      <w:r w:rsidR="004E226D" w:rsidRPr="00DD5754">
        <w:rPr>
          <w:sz w:val="19"/>
          <w:szCs w:val="19"/>
        </w:rPr>
        <w:t>Adelphian</w:t>
      </w:r>
      <w:proofErr w:type="spellEnd"/>
      <w:r w:rsidR="004E226D" w:rsidRPr="00DD5754">
        <w:rPr>
          <w:sz w:val="19"/>
          <w:szCs w:val="19"/>
        </w:rPr>
        <w:t xml:space="preserve"> and </w:t>
      </w:r>
      <w:proofErr w:type="spellStart"/>
      <w:r w:rsidR="004E226D" w:rsidRPr="00DD5754">
        <w:rPr>
          <w:sz w:val="19"/>
          <w:szCs w:val="19"/>
        </w:rPr>
        <w:t>Philosophian</w:t>
      </w:r>
      <w:proofErr w:type="spellEnd"/>
      <w:r w:rsidR="004E226D" w:rsidRPr="00DD5754">
        <w:rPr>
          <w:sz w:val="19"/>
          <w:szCs w:val="19"/>
        </w:rPr>
        <w:t xml:space="preserve"> Debate Society</w:t>
      </w:r>
      <w:r w:rsidR="004E226D">
        <w:rPr>
          <w:sz w:val="19"/>
          <w:szCs w:val="19"/>
        </w:rPr>
        <w:t xml:space="preserve"> </w:t>
      </w:r>
      <w:r>
        <w:rPr>
          <w:sz w:val="19"/>
          <w:szCs w:val="19"/>
        </w:rPr>
        <w:t>may achieve this goal by planning and organizing Cultural Life Programs, speakers, and co-sponsoring events with other campus organizations</w:t>
      </w:r>
      <w:r w:rsidR="00CA31C3">
        <w:rPr>
          <w:sz w:val="19"/>
          <w:szCs w:val="19"/>
        </w:rPr>
        <w:t xml:space="preserve"> and organizing debates and discussions between other student organizations</w:t>
      </w:r>
      <w:r>
        <w:rPr>
          <w:sz w:val="19"/>
          <w:szCs w:val="19"/>
        </w:rPr>
        <w:t xml:space="preserve">. </w:t>
      </w:r>
      <w:r w:rsidR="004A40B3" w:rsidRPr="002B6C29">
        <w:rPr>
          <w:sz w:val="19"/>
          <w:szCs w:val="19"/>
        </w:rPr>
        <w:t xml:space="preserve">   </w:t>
      </w:r>
    </w:p>
    <w:p w14:paraId="0CA9EADA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III</w:t>
      </w:r>
      <w:r w:rsidR="002B6C29" w:rsidRPr="002B6C29">
        <w:rPr>
          <w:b/>
          <w:sz w:val="19"/>
          <w:szCs w:val="19"/>
        </w:rPr>
        <w:t xml:space="preserve">. </w:t>
      </w:r>
      <w:r w:rsidR="002B6C29" w:rsidRPr="002B6C29">
        <w:rPr>
          <w:rFonts w:hint="eastAsia"/>
          <w:b/>
          <w:sz w:val="19"/>
          <w:szCs w:val="19"/>
        </w:rPr>
        <w:t xml:space="preserve"> </w:t>
      </w:r>
      <w:r w:rsidRPr="002B6C29">
        <w:rPr>
          <w:b/>
          <w:sz w:val="19"/>
          <w:szCs w:val="19"/>
        </w:rPr>
        <w:t>Membership</w:t>
      </w:r>
    </w:p>
    <w:p w14:paraId="6DA368D6" w14:textId="72C7D10F" w:rsidR="004A40B3" w:rsidRPr="002B6C29" w:rsidRDefault="00CA31C3">
      <w:pPr>
        <w:rPr>
          <w:sz w:val="19"/>
          <w:szCs w:val="19"/>
        </w:rPr>
      </w:pPr>
      <w:proofErr w:type="spellStart"/>
      <w:r w:rsidRPr="00DD5754">
        <w:rPr>
          <w:sz w:val="19"/>
          <w:szCs w:val="19"/>
        </w:rPr>
        <w:t>Adelphian</w:t>
      </w:r>
      <w:proofErr w:type="spellEnd"/>
      <w:r w:rsidRPr="00DD5754">
        <w:rPr>
          <w:sz w:val="19"/>
          <w:szCs w:val="19"/>
        </w:rPr>
        <w:t xml:space="preserve"> and </w:t>
      </w:r>
      <w:proofErr w:type="spellStart"/>
      <w:r w:rsidRPr="00DD5754">
        <w:rPr>
          <w:sz w:val="19"/>
          <w:szCs w:val="19"/>
        </w:rPr>
        <w:t>Philosophian</w:t>
      </w:r>
      <w:proofErr w:type="spellEnd"/>
      <w:r w:rsidRPr="00DD5754">
        <w:rPr>
          <w:sz w:val="19"/>
          <w:szCs w:val="19"/>
        </w:rPr>
        <w:t xml:space="preserve"> Debate Society</w:t>
      </w:r>
      <w:r w:rsidRPr="002B6C29">
        <w:rPr>
          <w:sz w:val="19"/>
          <w:szCs w:val="19"/>
        </w:rPr>
        <w:t xml:space="preserve"> </w:t>
      </w:r>
      <w:r w:rsidR="004A40B3" w:rsidRPr="002B6C29">
        <w:rPr>
          <w:sz w:val="19"/>
          <w:szCs w:val="19"/>
        </w:rPr>
        <w:t>is open to students</w:t>
      </w:r>
      <w:r w:rsidR="00FC5101">
        <w:rPr>
          <w:sz w:val="19"/>
          <w:szCs w:val="19"/>
        </w:rPr>
        <w:t xml:space="preserve"> who are interested in</w:t>
      </w:r>
      <w:r w:rsidR="00F10AE9">
        <w:rPr>
          <w:sz w:val="19"/>
          <w:szCs w:val="19"/>
        </w:rPr>
        <w:t xml:space="preserve"> learning how to talk about their favorite topics and or</w:t>
      </w:r>
      <w:r w:rsidR="00FC5101">
        <w:rPr>
          <w:sz w:val="19"/>
          <w:szCs w:val="19"/>
        </w:rPr>
        <w:t xml:space="preserve"> expanding their knowledge on key issues, learning persuasive argumentation, and possess a genuine interest in healthy debate</w:t>
      </w:r>
      <w:r w:rsidR="004A40B3" w:rsidRPr="002B6C29">
        <w:rPr>
          <w:sz w:val="19"/>
          <w:szCs w:val="19"/>
        </w:rPr>
        <w:t xml:space="preserve">. </w:t>
      </w:r>
      <w:r w:rsidR="00FC5101">
        <w:rPr>
          <w:sz w:val="19"/>
          <w:szCs w:val="19"/>
        </w:rPr>
        <w:t xml:space="preserve">Once one is added to the </w:t>
      </w:r>
      <w:proofErr w:type="spellStart"/>
      <w:r w:rsidR="00F10AE9">
        <w:rPr>
          <w:sz w:val="19"/>
          <w:szCs w:val="19"/>
        </w:rPr>
        <w:t>SyncDin</w:t>
      </w:r>
      <w:proofErr w:type="spellEnd"/>
      <w:r w:rsidR="00FC5101">
        <w:rPr>
          <w:sz w:val="19"/>
          <w:szCs w:val="19"/>
        </w:rPr>
        <w:t>, he or she is a member.</w:t>
      </w:r>
      <w:r w:rsidR="004A40B3" w:rsidRPr="002B6C29">
        <w:rPr>
          <w:sz w:val="19"/>
          <w:szCs w:val="19"/>
        </w:rPr>
        <w:t xml:space="preserve"> </w:t>
      </w:r>
    </w:p>
    <w:p w14:paraId="30F9CA10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IV</w:t>
      </w:r>
      <w:r w:rsidR="002B6C29" w:rsidRPr="002B6C29">
        <w:rPr>
          <w:b/>
          <w:sz w:val="19"/>
          <w:szCs w:val="19"/>
        </w:rPr>
        <w:t xml:space="preserve">. </w:t>
      </w:r>
      <w:r w:rsidR="002B6C29" w:rsidRPr="002B6C29">
        <w:rPr>
          <w:rFonts w:hint="eastAsia"/>
          <w:b/>
          <w:sz w:val="19"/>
          <w:szCs w:val="19"/>
        </w:rPr>
        <w:t xml:space="preserve"> </w:t>
      </w:r>
      <w:r w:rsidRPr="002B6C29">
        <w:rPr>
          <w:b/>
          <w:sz w:val="19"/>
          <w:szCs w:val="19"/>
        </w:rPr>
        <w:t>Meetings, Educational, and Awareness Raising Events</w:t>
      </w:r>
    </w:p>
    <w:p w14:paraId="79C98613" w14:textId="77777777" w:rsidR="004A40B3" w:rsidRPr="002B6C29" w:rsidRDefault="004A40B3">
      <w:pPr>
        <w:pStyle w:val="ListParagraph"/>
        <w:numPr>
          <w:ilvl w:val="0"/>
          <w:numId w:val="1"/>
        </w:numPr>
        <w:tabs>
          <w:tab w:val="left" w:pos="720"/>
        </w:tabs>
        <w:rPr>
          <w:sz w:val="19"/>
          <w:szCs w:val="19"/>
        </w:rPr>
      </w:pPr>
      <w:r w:rsidRPr="002B6C29">
        <w:rPr>
          <w:sz w:val="19"/>
          <w:szCs w:val="19"/>
        </w:rPr>
        <w:t xml:space="preserve">Meetings will be </w:t>
      </w:r>
      <w:r w:rsidR="00FE73FE">
        <w:rPr>
          <w:sz w:val="19"/>
          <w:szCs w:val="19"/>
        </w:rPr>
        <w:t xml:space="preserve">held at </w:t>
      </w:r>
      <w:r w:rsidR="00F10AE9">
        <w:rPr>
          <w:sz w:val="19"/>
          <w:szCs w:val="19"/>
        </w:rPr>
        <w:t>discretion of the president</w:t>
      </w:r>
      <w:r w:rsidR="00FE73FE">
        <w:rPr>
          <w:sz w:val="19"/>
          <w:szCs w:val="19"/>
        </w:rPr>
        <w:t>, with exceptions made if there is an event being planned. The meetings will focus on discussing debate topics</w:t>
      </w:r>
      <w:r w:rsidR="00BC137F">
        <w:rPr>
          <w:sz w:val="19"/>
          <w:szCs w:val="19"/>
        </w:rPr>
        <w:t>, helping write speeches</w:t>
      </w:r>
      <w:r w:rsidR="00FE73FE">
        <w:rPr>
          <w:sz w:val="19"/>
          <w:szCs w:val="19"/>
        </w:rPr>
        <w:t xml:space="preserve"> and planning events.</w:t>
      </w:r>
    </w:p>
    <w:p w14:paraId="432984EF" w14:textId="77777777" w:rsidR="004A40B3" w:rsidRPr="002B6C29" w:rsidRDefault="004A40B3">
      <w:pPr>
        <w:pStyle w:val="ListParagraph"/>
        <w:numPr>
          <w:ilvl w:val="0"/>
          <w:numId w:val="1"/>
        </w:numPr>
        <w:tabs>
          <w:tab w:val="left" w:pos="720"/>
        </w:tabs>
        <w:rPr>
          <w:sz w:val="19"/>
          <w:szCs w:val="19"/>
        </w:rPr>
      </w:pPr>
      <w:r w:rsidRPr="002B6C29">
        <w:rPr>
          <w:sz w:val="19"/>
          <w:szCs w:val="19"/>
        </w:rPr>
        <w:t>The time and place of the meetings will be determined by the</w:t>
      </w:r>
      <w:r w:rsidR="00FE73FE">
        <w:rPr>
          <w:sz w:val="19"/>
          <w:szCs w:val="19"/>
        </w:rPr>
        <w:t xml:space="preserve"> entire group.</w:t>
      </w:r>
      <w:r w:rsidRPr="002B6C29">
        <w:rPr>
          <w:sz w:val="19"/>
          <w:szCs w:val="19"/>
        </w:rPr>
        <w:t xml:space="preserve">  </w:t>
      </w:r>
    </w:p>
    <w:p w14:paraId="2ADD8C62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V. Officers and Duty</w:t>
      </w:r>
    </w:p>
    <w:p w14:paraId="105F50FD" w14:textId="77777777" w:rsidR="004A40B3" w:rsidRPr="002B6C29" w:rsidRDefault="00FE73FE">
      <w:pPr>
        <w:rPr>
          <w:sz w:val="19"/>
          <w:szCs w:val="19"/>
        </w:rPr>
      </w:pPr>
      <w:r>
        <w:rPr>
          <w:sz w:val="19"/>
          <w:szCs w:val="19"/>
        </w:rPr>
        <w:t xml:space="preserve">Secretary/ Publicity Chair, Vice President of Business Affairs, </w:t>
      </w:r>
      <w:r w:rsidR="004A40B3" w:rsidRPr="002B6C29">
        <w:rPr>
          <w:sz w:val="19"/>
          <w:szCs w:val="19"/>
        </w:rPr>
        <w:t>and President</w:t>
      </w:r>
    </w:p>
    <w:p w14:paraId="33B2B508" w14:textId="77777777" w:rsidR="004A40B3" w:rsidRPr="002B6C29" w:rsidRDefault="004A40B3">
      <w:pPr>
        <w:rPr>
          <w:sz w:val="19"/>
          <w:szCs w:val="19"/>
        </w:rPr>
      </w:pPr>
      <w:r w:rsidRPr="002B6C29">
        <w:rPr>
          <w:sz w:val="19"/>
          <w:szCs w:val="19"/>
        </w:rPr>
        <w:t xml:space="preserve">These </w:t>
      </w:r>
      <w:r w:rsidR="00FE73FE">
        <w:rPr>
          <w:sz w:val="19"/>
          <w:szCs w:val="19"/>
        </w:rPr>
        <w:t>three positions form the officers</w:t>
      </w:r>
      <w:r w:rsidR="001150EE" w:rsidRPr="002B6C29">
        <w:rPr>
          <w:sz w:val="19"/>
          <w:szCs w:val="19"/>
        </w:rPr>
        <w:t xml:space="preserve"> that</w:t>
      </w:r>
      <w:r w:rsidRPr="002B6C29">
        <w:rPr>
          <w:sz w:val="19"/>
          <w:szCs w:val="19"/>
        </w:rPr>
        <w:t xml:space="preserve"> will handle executiv</w:t>
      </w:r>
      <w:r w:rsidR="00FE73FE">
        <w:rPr>
          <w:sz w:val="19"/>
          <w:szCs w:val="19"/>
        </w:rPr>
        <w:t>e duties along with the advisor</w:t>
      </w:r>
      <w:r w:rsidRPr="002B6C29">
        <w:rPr>
          <w:sz w:val="19"/>
          <w:szCs w:val="19"/>
        </w:rPr>
        <w:t xml:space="preserve">. </w:t>
      </w:r>
    </w:p>
    <w:p w14:paraId="69D7B371" w14:textId="77777777" w:rsidR="004A40B3" w:rsidRPr="002B6C29" w:rsidRDefault="00FE73FE">
      <w:pPr>
        <w:pStyle w:val="ListParagraph"/>
        <w:numPr>
          <w:ilvl w:val="0"/>
          <w:numId w:val="2"/>
        </w:numPr>
        <w:tabs>
          <w:tab w:val="left" w:pos="1080"/>
        </w:tabs>
        <w:rPr>
          <w:sz w:val="19"/>
          <w:szCs w:val="19"/>
        </w:rPr>
      </w:pPr>
      <w:r>
        <w:rPr>
          <w:sz w:val="19"/>
          <w:szCs w:val="19"/>
        </w:rPr>
        <w:t>Secretary/ Publicity Chair</w:t>
      </w:r>
      <w:r w:rsidR="004A40B3" w:rsidRPr="002B6C29">
        <w:rPr>
          <w:sz w:val="19"/>
          <w:szCs w:val="19"/>
        </w:rPr>
        <w:t>-</w:t>
      </w:r>
      <w:r>
        <w:rPr>
          <w:sz w:val="19"/>
          <w:szCs w:val="19"/>
        </w:rPr>
        <w:t xml:space="preserve"> The Secretary/ Publicity Chair</w:t>
      </w:r>
      <w:r w:rsidR="004A40B3" w:rsidRPr="002B6C29">
        <w:rPr>
          <w:sz w:val="19"/>
          <w:szCs w:val="19"/>
        </w:rPr>
        <w:t xml:space="preserve"> shall </w:t>
      </w:r>
      <w:proofErr w:type="gramStart"/>
      <w:r w:rsidR="004A40B3" w:rsidRPr="002B6C29">
        <w:rPr>
          <w:sz w:val="19"/>
          <w:szCs w:val="19"/>
        </w:rPr>
        <w:t>be in c</w:t>
      </w:r>
      <w:r>
        <w:rPr>
          <w:sz w:val="19"/>
          <w:szCs w:val="19"/>
        </w:rPr>
        <w:t>harge of</w:t>
      </w:r>
      <w:proofErr w:type="gramEnd"/>
      <w:r>
        <w:rPr>
          <w:sz w:val="19"/>
          <w:szCs w:val="19"/>
        </w:rPr>
        <w:t xml:space="preserve"> keeping accurate records of the happenings during the meetings</w:t>
      </w:r>
      <w:r w:rsidR="004A40B3" w:rsidRPr="002B6C29">
        <w:rPr>
          <w:sz w:val="19"/>
          <w:szCs w:val="19"/>
        </w:rPr>
        <w:t>.</w:t>
      </w:r>
      <w:r>
        <w:rPr>
          <w:sz w:val="19"/>
          <w:szCs w:val="19"/>
        </w:rPr>
        <w:t xml:space="preserve"> He or she will also be responsible for making sure Debate Society events are well publicized.</w:t>
      </w:r>
    </w:p>
    <w:p w14:paraId="130BF774" w14:textId="77777777" w:rsidR="004A40B3" w:rsidRPr="002B6C29" w:rsidRDefault="00FE73FE">
      <w:pPr>
        <w:pStyle w:val="ListParagraph"/>
        <w:numPr>
          <w:ilvl w:val="0"/>
          <w:numId w:val="2"/>
        </w:numPr>
        <w:tabs>
          <w:tab w:val="left" w:pos="1080"/>
        </w:tabs>
        <w:rPr>
          <w:sz w:val="19"/>
          <w:szCs w:val="19"/>
        </w:rPr>
      </w:pPr>
      <w:r>
        <w:rPr>
          <w:sz w:val="19"/>
          <w:szCs w:val="19"/>
        </w:rPr>
        <w:t xml:space="preserve">Vice President of Business Affairs- The Vice President of Business Affairs </w:t>
      </w:r>
      <w:r w:rsidR="004A40B3" w:rsidRPr="002B6C29">
        <w:rPr>
          <w:sz w:val="19"/>
          <w:szCs w:val="19"/>
        </w:rPr>
        <w:t>will be responsible for</w:t>
      </w:r>
      <w:r>
        <w:rPr>
          <w:sz w:val="19"/>
          <w:szCs w:val="19"/>
        </w:rPr>
        <w:t xml:space="preserve"> handling financial matters and keeping the group abreast of the financial status. The Vice President will also be responsible for presiding over meetings in the absence of the President.</w:t>
      </w:r>
    </w:p>
    <w:p w14:paraId="4D20EB37" w14:textId="77777777" w:rsidR="004A40B3" w:rsidRPr="002B6C29" w:rsidRDefault="00EE3687">
      <w:pPr>
        <w:pStyle w:val="ListParagraph"/>
        <w:numPr>
          <w:ilvl w:val="0"/>
          <w:numId w:val="2"/>
        </w:numPr>
        <w:tabs>
          <w:tab w:val="left" w:pos="1080"/>
        </w:tabs>
        <w:rPr>
          <w:sz w:val="19"/>
          <w:szCs w:val="19"/>
        </w:rPr>
      </w:pPr>
      <w:r>
        <w:rPr>
          <w:sz w:val="19"/>
          <w:szCs w:val="19"/>
        </w:rPr>
        <w:t>President</w:t>
      </w:r>
      <w:r w:rsidR="004A40B3" w:rsidRPr="002B6C29">
        <w:rPr>
          <w:sz w:val="19"/>
          <w:szCs w:val="19"/>
        </w:rPr>
        <w:t xml:space="preserve">-   </w:t>
      </w:r>
      <w:r>
        <w:rPr>
          <w:sz w:val="19"/>
          <w:szCs w:val="19"/>
        </w:rPr>
        <w:t>The President will be responsible for presiding over debate meetings and overseeing event planning.</w:t>
      </w:r>
      <w:r w:rsidR="00BC137F">
        <w:rPr>
          <w:sz w:val="19"/>
          <w:szCs w:val="19"/>
        </w:rPr>
        <w:t xml:space="preserve"> The President is also in charge of planning the Furman Tournament to be hosted once a </w:t>
      </w:r>
      <w:proofErr w:type="gramStart"/>
      <w:r w:rsidR="00BC137F">
        <w:rPr>
          <w:sz w:val="19"/>
          <w:szCs w:val="19"/>
        </w:rPr>
        <w:t>year</w:t>
      </w:r>
      <w:proofErr w:type="gramEnd"/>
    </w:p>
    <w:p w14:paraId="02EC812A" w14:textId="77777777" w:rsidR="004A40B3" w:rsidRPr="002B6C29" w:rsidRDefault="00EE3687">
      <w:pPr>
        <w:pStyle w:val="ListParagraph"/>
        <w:numPr>
          <w:ilvl w:val="0"/>
          <w:numId w:val="2"/>
        </w:numPr>
        <w:tabs>
          <w:tab w:val="left" w:pos="1080"/>
        </w:tabs>
        <w:rPr>
          <w:sz w:val="19"/>
          <w:szCs w:val="19"/>
        </w:rPr>
      </w:pPr>
      <w:r>
        <w:rPr>
          <w:sz w:val="19"/>
          <w:szCs w:val="19"/>
        </w:rPr>
        <w:t>Any further officer positions will be created as needed and activated at the beginning of the new year.</w:t>
      </w:r>
      <w:r w:rsidR="004A40B3" w:rsidRPr="002B6C29">
        <w:rPr>
          <w:sz w:val="19"/>
          <w:szCs w:val="19"/>
        </w:rPr>
        <w:t xml:space="preserve">   </w:t>
      </w:r>
    </w:p>
    <w:p w14:paraId="4623D61D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VI</w:t>
      </w:r>
      <w:r w:rsidR="002B6C29" w:rsidRPr="002B6C29">
        <w:rPr>
          <w:b/>
          <w:sz w:val="19"/>
          <w:szCs w:val="19"/>
        </w:rPr>
        <w:t xml:space="preserve">. </w:t>
      </w:r>
      <w:r w:rsidR="002B6C29" w:rsidRPr="002B6C29">
        <w:rPr>
          <w:rFonts w:hint="eastAsia"/>
          <w:b/>
          <w:sz w:val="19"/>
          <w:szCs w:val="19"/>
        </w:rPr>
        <w:t xml:space="preserve"> </w:t>
      </w:r>
      <w:r w:rsidRPr="002B6C29">
        <w:rPr>
          <w:b/>
          <w:sz w:val="19"/>
          <w:szCs w:val="19"/>
        </w:rPr>
        <w:t>Elections</w:t>
      </w:r>
    </w:p>
    <w:p w14:paraId="67D9F6AB" w14:textId="77777777" w:rsidR="004A40B3" w:rsidRPr="002B6C29" w:rsidRDefault="004A40B3">
      <w:pPr>
        <w:rPr>
          <w:sz w:val="19"/>
          <w:szCs w:val="19"/>
        </w:rPr>
      </w:pPr>
      <w:r w:rsidRPr="002B6C29">
        <w:rPr>
          <w:sz w:val="19"/>
          <w:szCs w:val="19"/>
        </w:rPr>
        <w:t>Elections will be held at the end of each academic year.  All members will the eligible to run for any off</w:t>
      </w:r>
      <w:r w:rsidR="00EE3687">
        <w:rPr>
          <w:sz w:val="19"/>
          <w:szCs w:val="19"/>
        </w:rPr>
        <w:t xml:space="preserve">ice. </w:t>
      </w:r>
    </w:p>
    <w:p w14:paraId="2FD8F0B0" w14:textId="77777777" w:rsidR="004A40B3" w:rsidRPr="002B6C29" w:rsidRDefault="004A40B3">
      <w:pPr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Section VII</w:t>
      </w:r>
      <w:r w:rsidR="002B6C29" w:rsidRPr="002B6C29">
        <w:rPr>
          <w:b/>
          <w:sz w:val="19"/>
          <w:szCs w:val="19"/>
        </w:rPr>
        <w:t xml:space="preserve">. </w:t>
      </w:r>
      <w:r w:rsidR="002B6C29" w:rsidRPr="002B6C29">
        <w:rPr>
          <w:rFonts w:hint="eastAsia"/>
          <w:b/>
          <w:sz w:val="19"/>
          <w:szCs w:val="19"/>
        </w:rPr>
        <w:t xml:space="preserve"> </w:t>
      </w:r>
      <w:r w:rsidRPr="002B6C29">
        <w:rPr>
          <w:b/>
          <w:sz w:val="19"/>
          <w:szCs w:val="19"/>
        </w:rPr>
        <w:t>Amendments</w:t>
      </w:r>
    </w:p>
    <w:p w14:paraId="30965F5D" w14:textId="77777777" w:rsidR="004A40B3" w:rsidRPr="002B6C29" w:rsidRDefault="00EE3687">
      <w:pPr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Any member </w:t>
      </w:r>
      <w:r w:rsidR="004A40B3" w:rsidRPr="002B6C29">
        <w:rPr>
          <w:sz w:val="19"/>
          <w:szCs w:val="19"/>
        </w:rPr>
        <w:t>can propose amendments to the Constitution which will be overseen by the core group.  Amendments may become part of the Constitution upon the approval of 2/3 of the members present and after presentation to the Association of Furman Students.</w:t>
      </w:r>
    </w:p>
    <w:p w14:paraId="13D53AF2" w14:textId="77777777" w:rsidR="004A40B3" w:rsidRDefault="004A40B3" w:rsidP="00780B8C">
      <w:pPr>
        <w:spacing w:after="0" w:line="240" w:lineRule="auto"/>
        <w:ind w:left="720"/>
        <w:jc w:val="center"/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Founders:</w:t>
      </w:r>
    </w:p>
    <w:p w14:paraId="76430651" w14:textId="77777777" w:rsidR="00EE3687" w:rsidRPr="00EE3687" w:rsidRDefault="00EE3687" w:rsidP="00780B8C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George Dashner</w:t>
      </w:r>
    </w:p>
    <w:p w14:paraId="0456384E" w14:textId="77777777" w:rsidR="004A40B3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Chade’ Franklin</w:t>
      </w:r>
    </w:p>
    <w:p w14:paraId="7ABACAF2" w14:textId="77777777" w:rsidR="00EE3687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D.J. Harris</w:t>
      </w:r>
    </w:p>
    <w:p w14:paraId="6B08921C" w14:textId="77777777" w:rsidR="00EE3687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Devon Howard</w:t>
      </w:r>
    </w:p>
    <w:p w14:paraId="42DA211A" w14:textId="77777777" w:rsidR="00EE3687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Andy Shin</w:t>
      </w:r>
    </w:p>
    <w:p w14:paraId="4534AFB2" w14:textId="77777777" w:rsidR="00EE3687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Samantha Smith</w:t>
      </w:r>
    </w:p>
    <w:p w14:paraId="114523EC" w14:textId="77777777" w:rsidR="00EE3687" w:rsidRPr="002B6C29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</w:p>
    <w:p w14:paraId="247FC990" w14:textId="77777777" w:rsidR="004A40B3" w:rsidRPr="002B6C29" w:rsidRDefault="004A40B3" w:rsidP="00780B8C">
      <w:pPr>
        <w:spacing w:after="0" w:line="240" w:lineRule="auto"/>
        <w:ind w:left="720"/>
        <w:rPr>
          <w:b/>
          <w:sz w:val="19"/>
          <w:szCs w:val="19"/>
        </w:rPr>
      </w:pPr>
    </w:p>
    <w:p w14:paraId="55644EF6" w14:textId="77777777" w:rsidR="004A40B3" w:rsidRPr="002B6C29" w:rsidRDefault="004A40B3" w:rsidP="00780B8C">
      <w:pPr>
        <w:spacing w:after="0" w:line="240" w:lineRule="auto"/>
        <w:ind w:left="720"/>
        <w:jc w:val="center"/>
        <w:rPr>
          <w:b/>
          <w:sz w:val="19"/>
          <w:szCs w:val="19"/>
        </w:rPr>
      </w:pPr>
      <w:r w:rsidRPr="002B6C29">
        <w:rPr>
          <w:b/>
          <w:sz w:val="19"/>
          <w:szCs w:val="19"/>
        </w:rPr>
        <w:t>Founding Staff Advisors:</w:t>
      </w:r>
    </w:p>
    <w:p w14:paraId="4238D49F" w14:textId="3BBC51E3" w:rsidR="0020517D" w:rsidRDefault="0020517D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Dr. Brandon Inabinet</w:t>
      </w:r>
    </w:p>
    <w:p w14:paraId="4E8AB7B2" w14:textId="58712AD4" w:rsidR="0020517D" w:rsidRDefault="00D24D44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Dr. Brent Nelsen</w:t>
      </w:r>
    </w:p>
    <w:p w14:paraId="04360F4F" w14:textId="717C2232" w:rsidR="004A40B3" w:rsidRPr="002B6C29" w:rsidRDefault="00EE3687" w:rsidP="00EE3687">
      <w:pPr>
        <w:spacing w:after="0" w:line="240" w:lineRule="auto"/>
        <w:ind w:left="720"/>
        <w:jc w:val="center"/>
        <w:rPr>
          <w:sz w:val="19"/>
          <w:szCs w:val="19"/>
        </w:rPr>
      </w:pPr>
      <w:r>
        <w:rPr>
          <w:sz w:val="19"/>
          <w:szCs w:val="19"/>
        </w:rPr>
        <w:t>Charles Delancy</w:t>
      </w:r>
    </w:p>
    <w:p w14:paraId="28F5F84E" w14:textId="77777777" w:rsidR="004A40B3" w:rsidRDefault="004A40B3"/>
    <w:sectPr w:rsidR="004A40B3" w:rsidSect="002B6C29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Calibri" w:eastAsia="SimSun" w:hAnsi="Calibri" w:cs="Times New Roman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46477203">
    <w:abstractNumId w:val="0"/>
  </w:num>
  <w:num w:numId="2" w16cid:durableId="1427995055">
    <w:abstractNumId w:val="1"/>
  </w:num>
  <w:num w:numId="3" w16cid:durableId="127405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5B"/>
    <w:rsid w:val="001150EE"/>
    <w:rsid w:val="0020517D"/>
    <w:rsid w:val="00284C24"/>
    <w:rsid w:val="002A285D"/>
    <w:rsid w:val="002B6C29"/>
    <w:rsid w:val="004A40B3"/>
    <w:rsid w:val="004E226D"/>
    <w:rsid w:val="005746C5"/>
    <w:rsid w:val="00776968"/>
    <w:rsid w:val="00780B8C"/>
    <w:rsid w:val="008C762F"/>
    <w:rsid w:val="00A24F02"/>
    <w:rsid w:val="00A95BC3"/>
    <w:rsid w:val="00AB0B80"/>
    <w:rsid w:val="00B6023E"/>
    <w:rsid w:val="00BC137F"/>
    <w:rsid w:val="00CA31C3"/>
    <w:rsid w:val="00CA5BCE"/>
    <w:rsid w:val="00D24D44"/>
    <w:rsid w:val="00DD5754"/>
    <w:rsid w:val="00DF6D4A"/>
    <w:rsid w:val="00EE3687"/>
    <w:rsid w:val="00F10AE9"/>
    <w:rsid w:val="00F95E6B"/>
    <w:rsid w:val="00FA56CB"/>
    <w:rsid w:val="00FC1F5B"/>
    <w:rsid w:val="00FC5101"/>
    <w:rsid w:val="00FE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F84D"/>
  <w15:chartTrackingRefBased/>
  <w15:docId w15:val="{21D9A0AB-8312-4ED6-8F3C-1E20EBEA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0AE9"/>
    <w:pPr>
      <w:suppressAutoHyphens/>
      <w:spacing w:after="200" w:line="276" w:lineRule="auto"/>
    </w:pPr>
    <w:rPr>
      <w:rFonts w:ascii="Calibri" w:eastAsia="SimSun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Calibri" w:eastAsia="SimSun" w:hAnsi="Calibri" w:cs="Times New Roman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ListParagraph">
    <w:name w:val="List Paragraph"/>
    <w:basedOn w:val="Normal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Engaging With the Office of Career Services </vt:lpstr>
    </vt:vector>
  </TitlesOfParts>
  <Company>Furman University</Company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Engaging With the Office of Career Services</dc:title>
  <dc:subject/>
  <dc:creator>Furman User</dc:creator>
  <cp:keywords/>
  <dc:description/>
  <cp:lastModifiedBy>Samuel Hart</cp:lastModifiedBy>
  <cp:revision>2</cp:revision>
  <cp:lastPrinted>2007-11-06T15:54:00Z</cp:lastPrinted>
  <dcterms:created xsi:type="dcterms:W3CDTF">2023-08-16T16:06:00Z</dcterms:created>
  <dcterms:modified xsi:type="dcterms:W3CDTF">2023-08-16T16:06:00Z</dcterms:modified>
</cp:coreProperties>
</file>