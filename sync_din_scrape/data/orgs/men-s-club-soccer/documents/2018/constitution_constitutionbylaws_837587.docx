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4CA7A8" w14:textId="77777777" w:rsidR="001113D2" w:rsidRDefault="001113D2" w:rsidP="001113D2">
      <w:pPr>
        <w:widowControl w:val="0"/>
        <w:autoSpaceDE w:val="0"/>
        <w:autoSpaceDN w:val="0"/>
        <w:adjustRightInd w:val="0"/>
        <w:spacing w:after="240" w:line="560" w:lineRule="atLeast"/>
        <w:jc w:val="center"/>
        <w:rPr>
          <w:rFonts w:ascii="Times" w:hAnsi="Times" w:cs="Times"/>
          <w:b/>
          <w:bCs/>
          <w:sz w:val="48"/>
          <w:szCs w:val="48"/>
        </w:rPr>
      </w:pPr>
      <w:r>
        <w:rPr>
          <w:rFonts w:ascii="Times" w:hAnsi="Times" w:cs="Times"/>
          <w:b/>
          <w:bCs/>
          <w:sz w:val="48"/>
          <w:szCs w:val="48"/>
        </w:rPr>
        <w:t>Furman University Men’s Club Soccer Constitution</w:t>
      </w:r>
    </w:p>
    <w:p w14:paraId="61C8C487" w14:textId="77777777" w:rsidR="001113D2" w:rsidRPr="00B25753" w:rsidRDefault="00B25753" w:rsidP="001113D2">
      <w:pPr>
        <w:widowControl w:val="0"/>
        <w:autoSpaceDE w:val="0"/>
        <w:autoSpaceDN w:val="0"/>
        <w:adjustRightInd w:val="0"/>
        <w:spacing w:after="240" w:line="560" w:lineRule="atLeast"/>
        <w:rPr>
          <w:rFonts w:ascii="Times" w:hAnsi="Times" w:cs="Times"/>
          <w:u w:val="single"/>
        </w:rPr>
      </w:pPr>
      <w:r w:rsidRPr="00B25753">
        <w:rPr>
          <w:rFonts w:ascii="Times" w:hAnsi="Times" w:cs="Times"/>
          <w:b/>
          <w:bCs/>
          <w:sz w:val="32"/>
          <w:szCs w:val="32"/>
          <w:u w:val="single"/>
        </w:rPr>
        <w:t xml:space="preserve">I. </w:t>
      </w:r>
      <w:r w:rsidR="001113D2" w:rsidRPr="00B25753">
        <w:rPr>
          <w:rFonts w:ascii="Times" w:hAnsi="Times" w:cs="Times"/>
          <w:b/>
          <w:bCs/>
          <w:sz w:val="32"/>
          <w:szCs w:val="32"/>
          <w:u w:val="single"/>
        </w:rPr>
        <w:t xml:space="preserve">Mission statement </w:t>
      </w:r>
    </w:p>
    <w:p w14:paraId="6E28497B" w14:textId="77777777" w:rsidR="001113D2" w:rsidRDefault="001113D2" w:rsidP="001113D2">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1. </w:t>
      </w:r>
      <w:r>
        <w:rPr>
          <w:rFonts w:ascii="Times New Roman" w:hAnsi="Times New Roman" w:cs="Times New Roman"/>
          <w:sz w:val="32"/>
          <w:szCs w:val="32"/>
        </w:rPr>
        <w:t>The purpose of the Men</w:t>
      </w:r>
      <w:r>
        <w:rPr>
          <w:rFonts w:ascii="Times" w:hAnsi="Times" w:cs="Times"/>
          <w:sz w:val="32"/>
          <w:szCs w:val="32"/>
        </w:rPr>
        <w:t>’</w:t>
      </w:r>
      <w:r>
        <w:rPr>
          <w:rFonts w:ascii="Times New Roman" w:hAnsi="Times New Roman" w:cs="Times New Roman"/>
          <w:sz w:val="32"/>
          <w:szCs w:val="32"/>
        </w:rPr>
        <w:t xml:space="preserve">s Club Soccer team is to promote the sport of soccer in a fun and positive way for all members of all different skill levels and abilities. Members will have the opportunity to improve their skills as soccer players and will also be able to participate in league games, practices, and scrimmages with other schools in our area. </w:t>
      </w:r>
    </w:p>
    <w:p w14:paraId="1A97D6BE" w14:textId="77777777" w:rsidR="001113D2" w:rsidRPr="00B25753" w:rsidRDefault="00B25753" w:rsidP="001113D2">
      <w:pPr>
        <w:widowControl w:val="0"/>
        <w:autoSpaceDE w:val="0"/>
        <w:autoSpaceDN w:val="0"/>
        <w:adjustRightInd w:val="0"/>
        <w:spacing w:after="240" w:line="360" w:lineRule="atLeast"/>
        <w:rPr>
          <w:rFonts w:ascii="Times" w:hAnsi="Times" w:cs="Times"/>
          <w:u w:val="single"/>
        </w:rPr>
      </w:pPr>
      <w:r w:rsidRPr="00B25753">
        <w:rPr>
          <w:rFonts w:ascii="Times" w:hAnsi="Times" w:cs="Times"/>
          <w:b/>
          <w:bCs/>
          <w:sz w:val="32"/>
          <w:szCs w:val="32"/>
          <w:u w:val="single"/>
        </w:rPr>
        <w:t xml:space="preserve">II. </w:t>
      </w:r>
      <w:r w:rsidR="001113D2" w:rsidRPr="00B25753">
        <w:rPr>
          <w:rFonts w:ascii="Times" w:hAnsi="Times" w:cs="Times"/>
          <w:b/>
          <w:bCs/>
          <w:sz w:val="32"/>
          <w:szCs w:val="32"/>
          <w:u w:val="single"/>
        </w:rPr>
        <w:t xml:space="preserve">Membership Composition </w:t>
      </w:r>
    </w:p>
    <w:p w14:paraId="4E15EF98" w14:textId="77777777" w:rsidR="001113D2" w:rsidRDefault="001113D2" w:rsidP="001113D2">
      <w:pPr>
        <w:widowControl w:val="0"/>
        <w:numPr>
          <w:ilvl w:val="0"/>
          <w:numId w:val="1"/>
        </w:numPr>
        <w:tabs>
          <w:tab w:val="left" w:pos="220"/>
          <w:tab w:val="left" w:pos="720"/>
        </w:tabs>
        <w:autoSpaceDE w:val="0"/>
        <w:autoSpaceDN w:val="0"/>
        <w:adjustRightInd w:val="0"/>
        <w:spacing w:after="320" w:line="360" w:lineRule="atLeast"/>
        <w:ind w:hanging="720"/>
        <w:rPr>
          <w:rFonts w:ascii="Times" w:hAnsi="Times" w:cs="Times"/>
          <w:sz w:val="32"/>
          <w:szCs w:val="32"/>
        </w:rPr>
      </w:pPr>
      <w:r>
        <w:rPr>
          <w:rFonts w:ascii="Times New Roman" w:hAnsi="Times New Roman" w:cs="Times New Roman"/>
          <w:sz w:val="32"/>
          <w:szCs w:val="32"/>
        </w:rPr>
        <w:t>Members will achieve membership status when they have completed tryouts</w:t>
      </w:r>
      <w:r>
        <w:rPr>
          <w:rFonts w:ascii="Times New Roman" w:hAnsi="Times New Roman" w:cs="Times New Roman"/>
          <w:sz w:val="32"/>
          <w:szCs w:val="32"/>
        </w:rPr>
        <w:t>, and earned a spot on the team, f</w:t>
      </w:r>
      <w:r>
        <w:rPr>
          <w:rFonts w:ascii="Times New Roman" w:hAnsi="Times New Roman" w:cs="Times New Roman"/>
          <w:sz w:val="32"/>
          <w:szCs w:val="32"/>
        </w:rPr>
        <w:t xml:space="preserve">illed out the appropriate paper work provided by the school (Club Sports Acknowledgement and Release Form, Club Sports Acknowledgement and Release Form supplement, Club Sport Member Code of Conduct and Responsibilities Form, etc.) and any other possible supplemental forms. Members will not be recognized until all necessary forms are filled out and have been collected by the Executive Board of the club. Members can be any undergraduate members of the university. </w:t>
      </w:r>
      <w:r>
        <w:rPr>
          <w:rFonts w:ascii="MS Mincho" w:eastAsia="MS Mincho" w:hAnsi="MS Mincho" w:cs="MS Mincho"/>
          <w:sz w:val="32"/>
          <w:szCs w:val="32"/>
        </w:rPr>
        <w:t> </w:t>
      </w:r>
    </w:p>
    <w:p w14:paraId="3A957961" w14:textId="77777777" w:rsidR="001113D2" w:rsidRDefault="001113D2" w:rsidP="001113D2">
      <w:pPr>
        <w:widowControl w:val="0"/>
        <w:numPr>
          <w:ilvl w:val="0"/>
          <w:numId w:val="1"/>
        </w:numPr>
        <w:tabs>
          <w:tab w:val="left" w:pos="220"/>
          <w:tab w:val="left" w:pos="720"/>
        </w:tabs>
        <w:autoSpaceDE w:val="0"/>
        <w:autoSpaceDN w:val="0"/>
        <w:adjustRightInd w:val="0"/>
        <w:spacing w:after="320" w:line="360" w:lineRule="atLeast"/>
        <w:ind w:hanging="720"/>
        <w:rPr>
          <w:rFonts w:ascii="Times" w:hAnsi="Times" w:cs="Times"/>
          <w:sz w:val="32"/>
          <w:szCs w:val="32"/>
        </w:rPr>
      </w:pPr>
      <w:r>
        <w:rPr>
          <w:rFonts w:ascii="Times New Roman" w:hAnsi="Times New Roman" w:cs="Times New Roman"/>
          <w:sz w:val="32"/>
          <w:szCs w:val="32"/>
        </w:rPr>
        <w:t xml:space="preserve">Active members can also become inactive or suspended. </w:t>
      </w:r>
    </w:p>
    <w:p w14:paraId="135E4BF1" w14:textId="77777777" w:rsidR="001113D2" w:rsidRPr="001113D2" w:rsidRDefault="001113D2" w:rsidP="001113D2">
      <w:pPr>
        <w:widowControl w:val="0"/>
        <w:numPr>
          <w:ilvl w:val="1"/>
          <w:numId w:val="1"/>
        </w:numPr>
        <w:tabs>
          <w:tab w:val="left" w:pos="940"/>
          <w:tab w:val="left" w:pos="1440"/>
        </w:tabs>
        <w:autoSpaceDE w:val="0"/>
        <w:autoSpaceDN w:val="0"/>
        <w:adjustRightInd w:val="0"/>
        <w:spacing w:after="320" w:line="360" w:lineRule="atLeast"/>
        <w:ind w:hanging="1440"/>
        <w:rPr>
          <w:rFonts w:ascii="Times" w:hAnsi="Times" w:cs="Times"/>
          <w:sz w:val="32"/>
          <w:szCs w:val="32"/>
        </w:rPr>
      </w:pPr>
      <w:r>
        <w:rPr>
          <w:rFonts w:ascii="Times New Roman" w:hAnsi="Times New Roman" w:cs="Times New Roman"/>
          <w:sz w:val="32"/>
          <w:szCs w:val="32"/>
        </w:rPr>
        <w:t>Inactive</w:t>
      </w:r>
      <w:r>
        <w:rPr>
          <w:rFonts w:ascii="Times New Roman" w:hAnsi="Times New Roman" w:cs="Times New Roman"/>
          <w:sz w:val="32"/>
          <w:szCs w:val="32"/>
        </w:rPr>
        <w:t>:</w:t>
      </w:r>
      <w:r w:rsidRPr="001113D2">
        <w:rPr>
          <w:rFonts w:ascii="Times New Roman" w:hAnsi="Times New Roman" w:cs="Times New Roman"/>
          <w:sz w:val="32"/>
          <w:szCs w:val="32"/>
        </w:rPr>
        <w:t xml:space="preserve"> A member will become inactive after missing 2 or more games in fall season. The member may become active again once they commit to the rest of the </w:t>
      </w:r>
      <w:proofErr w:type="gramStart"/>
      <w:r w:rsidRPr="001113D2">
        <w:rPr>
          <w:rFonts w:ascii="Times New Roman" w:hAnsi="Times New Roman" w:cs="Times New Roman"/>
          <w:sz w:val="32"/>
          <w:szCs w:val="32"/>
        </w:rPr>
        <w:t>6 game</w:t>
      </w:r>
      <w:proofErr w:type="gramEnd"/>
      <w:r w:rsidRPr="001113D2">
        <w:rPr>
          <w:rFonts w:ascii="Times New Roman" w:hAnsi="Times New Roman" w:cs="Times New Roman"/>
          <w:sz w:val="32"/>
          <w:szCs w:val="32"/>
        </w:rPr>
        <w:t xml:space="preserve"> season. Players are expected to attend all practices and games given their academic obligations. Excused absences will be given to the Executive Board approve the absence 2 weeks before games and 1 day before practice. An inactive member may still practice with club and may wear club apparel, but will not be able to participate in games. </w:t>
      </w:r>
      <w:r w:rsidRPr="001113D2">
        <w:rPr>
          <w:rFonts w:ascii="MS Mincho" w:eastAsia="MS Mincho" w:hAnsi="MS Mincho" w:cs="MS Mincho"/>
          <w:sz w:val="32"/>
          <w:szCs w:val="32"/>
        </w:rPr>
        <w:t> </w:t>
      </w:r>
    </w:p>
    <w:p w14:paraId="23941DE4" w14:textId="77777777" w:rsidR="001113D2" w:rsidRPr="001113D2" w:rsidRDefault="001113D2" w:rsidP="001113D2">
      <w:pPr>
        <w:widowControl w:val="0"/>
        <w:numPr>
          <w:ilvl w:val="1"/>
          <w:numId w:val="1"/>
        </w:numPr>
        <w:tabs>
          <w:tab w:val="left" w:pos="940"/>
          <w:tab w:val="left" w:pos="1440"/>
        </w:tabs>
        <w:autoSpaceDE w:val="0"/>
        <w:autoSpaceDN w:val="0"/>
        <w:adjustRightInd w:val="0"/>
        <w:spacing w:after="320" w:line="360" w:lineRule="atLeast"/>
        <w:ind w:hanging="1440"/>
        <w:rPr>
          <w:rFonts w:ascii="Times" w:hAnsi="Times" w:cs="Times"/>
          <w:sz w:val="32"/>
          <w:szCs w:val="32"/>
        </w:rPr>
      </w:pPr>
      <w:r>
        <w:rPr>
          <w:rFonts w:ascii="Times New Roman" w:hAnsi="Times New Roman" w:cs="Times New Roman"/>
          <w:sz w:val="32"/>
          <w:szCs w:val="32"/>
        </w:rPr>
        <w:lastRenderedPageBreak/>
        <w:t>Suspended</w:t>
      </w:r>
      <w:r>
        <w:rPr>
          <w:rFonts w:ascii="Times New Roman" w:hAnsi="Times New Roman" w:cs="Times New Roman"/>
          <w:sz w:val="32"/>
          <w:szCs w:val="32"/>
        </w:rPr>
        <w:t xml:space="preserve">: </w:t>
      </w:r>
      <w:r w:rsidRPr="001113D2">
        <w:rPr>
          <w:rFonts w:ascii="Times New Roman" w:hAnsi="Times New Roman" w:cs="Times New Roman"/>
          <w:sz w:val="32"/>
          <w:szCs w:val="32"/>
        </w:rPr>
        <w:t>A member will beco</w:t>
      </w:r>
      <w:r>
        <w:rPr>
          <w:rFonts w:ascii="Times New Roman" w:hAnsi="Times New Roman" w:cs="Times New Roman"/>
          <w:sz w:val="32"/>
          <w:szCs w:val="32"/>
        </w:rPr>
        <w:t>me suspended for improper</w:t>
      </w:r>
      <w:r>
        <w:rPr>
          <w:rFonts w:ascii="Times" w:hAnsi="Times" w:cs="Times"/>
          <w:sz w:val="32"/>
          <w:szCs w:val="32"/>
        </w:rPr>
        <w:t xml:space="preserve"> </w:t>
      </w:r>
      <w:r w:rsidRPr="001113D2">
        <w:rPr>
          <w:rFonts w:ascii="Times New Roman" w:hAnsi="Times New Roman" w:cs="Times New Roman"/>
          <w:sz w:val="32"/>
          <w:szCs w:val="32"/>
        </w:rPr>
        <w:t xml:space="preserve">conduct on the field during games and practices. Conduct detrimental to the club includes but is not limited to violation of Code of Conduct, showing up to club event (games or practices) under the influence, or causing issues detrimental to the atmosphere of club events. The Executive Board will notify a member of suspension if the member is determined to be at fault by the Coach and Presidents. The President and Coach will set up a meeting with the suspended individual to determine how long the suspension will last. A suspended member may not show up to club activities, practices, games, or other club events. The Executive Board also have the ability to suspend a player if deemed and found necessary for the growth and overall health of the team. In that case, the members of the Executive Board and an outstanding and respected member of the team will discuss the grounds and moral dilemma of the suspension. Once determined, the Executive Board will meet with said player. All suspensions will be conducted with moral and legal grounds and have no implicit bias. If found that a suspense of the player was determined merely by bias, those person(s) who are found guilty will be removed from the Executive Board. </w:t>
      </w:r>
    </w:p>
    <w:p w14:paraId="044B764B" w14:textId="77777777" w:rsidR="001113D2" w:rsidRDefault="001113D2" w:rsidP="001113D2">
      <w:pPr>
        <w:widowControl w:val="0"/>
        <w:autoSpaceDE w:val="0"/>
        <w:autoSpaceDN w:val="0"/>
        <w:adjustRightInd w:val="0"/>
        <w:spacing w:after="240" w:line="360" w:lineRule="atLeast"/>
        <w:rPr>
          <w:rFonts w:ascii="MS Mincho" w:eastAsia="MS Mincho" w:hAnsi="MS Mincho" w:cs="MS Mincho"/>
          <w:b/>
          <w:bCs/>
          <w:sz w:val="32"/>
          <w:szCs w:val="32"/>
        </w:rPr>
      </w:pPr>
      <w:r w:rsidRPr="00B25753">
        <w:rPr>
          <w:rFonts w:ascii="Times" w:hAnsi="Times" w:cs="Times"/>
          <w:b/>
          <w:bCs/>
          <w:sz w:val="32"/>
          <w:szCs w:val="32"/>
          <w:u w:val="single"/>
        </w:rPr>
        <w:t>III. Executive Board</w:t>
      </w:r>
      <w:r>
        <w:rPr>
          <w:rFonts w:ascii="MS Mincho" w:eastAsia="MS Mincho" w:hAnsi="MS Mincho" w:cs="MS Mincho"/>
          <w:b/>
          <w:bCs/>
          <w:sz w:val="32"/>
          <w:szCs w:val="32"/>
        </w:rPr>
        <w:t> </w:t>
      </w:r>
    </w:p>
    <w:p w14:paraId="5E05D324" w14:textId="77777777" w:rsidR="001113D2" w:rsidRDefault="001113D2" w:rsidP="001113D2">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a. </w:t>
      </w:r>
      <w:r>
        <w:rPr>
          <w:rFonts w:ascii="Times New Roman" w:hAnsi="Times New Roman" w:cs="Times New Roman"/>
          <w:sz w:val="32"/>
          <w:szCs w:val="32"/>
        </w:rPr>
        <w:t xml:space="preserve">Purpose of Executive Board </w:t>
      </w:r>
    </w:p>
    <w:p w14:paraId="2081F940" w14:textId="77777777" w:rsidR="001113D2" w:rsidRDefault="001113D2" w:rsidP="001113D2">
      <w:pPr>
        <w:widowControl w:val="0"/>
        <w:autoSpaceDE w:val="0"/>
        <w:autoSpaceDN w:val="0"/>
        <w:adjustRightInd w:val="0"/>
        <w:spacing w:after="240" w:line="360" w:lineRule="atLeast"/>
        <w:rPr>
          <w:rFonts w:ascii="Times" w:hAnsi="Times" w:cs="Times"/>
        </w:rPr>
      </w:pPr>
      <w:r>
        <w:rPr>
          <w:rFonts w:ascii="Times New Roman" w:hAnsi="Times New Roman" w:cs="Times New Roman"/>
          <w:sz w:val="32"/>
          <w:szCs w:val="32"/>
        </w:rPr>
        <w:t xml:space="preserve">The purpose of the Executive Board is to promote, adhere, and develop Furman University Men’s Club Soccer team’s mission statement in order to continue the success of the program. The Executive Board will also be a resource for the players to feel welcomed into the University and the team in order to promote success. </w:t>
      </w:r>
    </w:p>
    <w:p w14:paraId="3543D8AE" w14:textId="77777777" w:rsidR="001113D2" w:rsidRDefault="001113D2" w:rsidP="001113D2">
      <w:pPr>
        <w:widowControl w:val="0"/>
        <w:autoSpaceDE w:val="0"/>
        <w:autoSpaceDN w:val="0"/>
        <w:adjustRightInd w:val="0"/>
        <w:spacing w:after="240" w:line="360" w:lineRule="atLeast"/>
        <w:rPr>
          <w:rFonts w:ascii="Times New Roman" w:hAnsi="Times New Roman" w:cs="Times New Roman"/>
          <w:sz w:val="32"/>
          <w:szCs w:val="32"/>
        </w:rPr>
      </w:pPr>
      <w:r>
        <w:rPr>
          <w:rFonts w:ascii="Times New Roman" w:hAnsi="Times New Roman" w:cs="Times New Roman"/>
          <w:sz w:val="32"/>
          <w:szCs w:val="32"/>
        </w:rPr>
        <w:t xml:space="preserve">b. Organization of the Executive Board </w:t>
      </w:r>
    </w:p>
    <w:p w14:paraId="06DC492E" w14:textId="77777777" w:rsidR="001113D2" w:rsidRPr="003E661E" w:rsidRDefault="001113D2" w:rsidP="001113D2">
      <w:pPr>
        <w:widowControl w:val="0"/>
        <w:autoSpaceDE w:val="0"/>
        <w:autoSpaceDN w:val="0"/>
        <w:adjustRightInd w:val="0"/>
        <w:spacing w:after="240" w:line="360" w:lineRule="atLeast"/>
        <w:rPr>
          <w:rFonts w:ascii="Times" w:hAnsi="Times" w:cs="Times"/>
          <w:b/>
        </w:rPr>
      </w:pPr>
      <w:r w:rsidRPr="003E661E">
        <w:rPr>
          <w:rFonts w:ascii="Times" w:hAnsi="Times" w:cs="Times"/>
          <w:b/>
          <w:sz w:val="32"/>
          <w:szCs w:val="32"/>
        </w:rPr>
        <w:t xml:space="preserve">1. </w:t>
      </w:r>
      <w:r w:rsidRPr="003E661E">
        <w:rPr>
          <w:rFonts w:ascii="Times New Roman" w:hAnsi="Times New Roman" w:cs="Times New Roman"/>
          <w:b/>
          <w:sz w:val="32"/>
          <w:szCs w:val="32"/>
        </w:rPr>
        <w:t xml:space="preserve">President </w:t>
      </w:r>
    </w:p>
    <w:p w14:paraId="4BF02581" w14:textId="77777777" w:rsidR="001113D2" w:rsidRDefault="001113D2" w:rsidP="001113D2">
      <w:pPr>
        <w:widowControl w:val="0"/>
        <w:numPr>
          <w:ilvl w:val="0"/>
          <w:numId w:val="2"/>
        </w:numPr>
        <w:tabs>
          <w:tab w:val="left" w:pos="220"/>
          <w:tab w:val="left" w:pos="720"/>
        </w:tabs>
        <w:autoSpaceDE w:val="0"/>
        <w:autoSpaceDN w:val="0"/>
        <w:adjustRightInd w:val="0"/>
        <w:spacing w:after="320" w:line="360" w:lineRule="atLeast"/>
        <w:ind w:hanging="720"/>
        <w:rPr>
          <w:rFonts w:ascii="Times" w:hAnsi="Times" w:cs="Times"/>
          <w:sz w:val="32"/>
          <w:szCs w:val="32"/>
        </w:rPr>
      </w:pPr>
      <w:r>
        <w:rPr>
          <w:rFonts w:ascii="Times New Roman" w:hAnsi="Times New Roman" w:cs="Times New Roman"/>
          <w:sz w:val="32"/>
          <w:szCs w:val="32"/>
        </w:rPr>
        <w:t xml:space="preserve">Duties </w:t>
      </w:r>
    </w:p>
    <w:p w14:paraId="56DB9DC1" w14:textId="77777777" w:rsidR="001113D2" w:rsidRDefault="001113D2" w:rsidP="001113D2">
      <w:pPr>
        <w:widowControl w:val="0"/>
        <w:numPr>
          <w:ilvl w:val="1"/>
          <w:numId w:val="2"/>
        </w:numPr>
        <w:tabs>
          <w:tab w:val="left" w:pos="940"/>
          <w:tab w:val="left" w:pos="1440"/>
        </w:tabs>
        <w:autoSpaceDE w:val="0"/>
        <w:autoSpaceDN w:val="0"/>
        <w:adjustRightInd w:val="0"/>
        <w:spacing w:after="320" w:line="360" w:lineRule="atLeast"/>
        <w:ind w:hanging="1440"/>
        <w:rPr>
          <w:rFonts w:ascii="Times" w:hAnsi="Times" w:cs="Times"/>
          <w:sz w:val="32"/>
          <w:szCs w:val="32"/>
        </w:rPr>
      </w:pPr>
      <w:r>
        <w:rPr>
          <w:rFonts w:ascii="Times New Roman" w:hAnsi="Times New Roman" w:cs="Times New Roman"/>
          <w:sz w:val="32"/>
          <w:szCs w:val="32"/>
        </w:rPr>
        <w:t xml:space="preserve">Serve as one of the team captains </w:t>
      </w:r>
      <w:r>
        <w:rPr>
          <w:rFonts w:ascii="MS Mincho" w:eastAsia="MS Mincho" w:hAnsi="MS Mincho" w:cs="MS Mincho"/>
          <w:sz w:val="32"/>
          <w:szCs w:val="32"/>
        </w:rPr>
        <w:t> </w:t>
      </w:r>
    </w:p>
    <w:p w14:paraId="423FD16D" w14:textId="77777777" w:rsidR="001113D2" w:rsidRDefault="001113D2" w:rsidP="001113D2">
      <w:pPr>
        <w:widowControl w:val="0"/>
        <w:numPr>
          <w:ilvl w:val="1"/>
          <w:numId w:val="2"/>
        </w:numPr>
        <w:tabs>
          <w:tab w:val="left" w:pos="940"/>
          <w:tab w:val="left" w:pos="1440"/>
        </w:tabs>
        <w:autoSpaceDE w:val="0"/>
        <w:autoSpaceDN w:val="0"/>
        <w:adjustRightInd w:val="0"/>
        <w:spacing w:after="320" w:line="360" w:lineRule="atLeast"/>
        <w:ind w:hanging="1440"/>
        <w:rPr>
          <w:rFonts w:ascii="Times" w:hAnsi="Times" w:cs="Times"/>
          <w:sz w:val="32"/>
          <w:szCs w:val="32"/>
        </w:rPr>
      </w:pPr>
      <w:r>
        <w:rPr>
          <w:rFonts w:ascii="Times New Roman" w:hAnsi="Times New Roman" w:cs="Times New Roman"/>
          <w:sz w:val="32"/>
          <w:szCs w:val="32"/>
        </w:rPr>
        <w:t xml:space="preserve">Schedule team practices </w:t>
      </w:r>
      <w:r>
        <w:rPr>
          <w:rFonts w:ascii="MS Mincho" w:eastAsia="MS Mincho" w:hAnsi="MS Mincho" w:cs="MS Mincho"/>
          <w:sz w:val="32"/>
          <w:szCs w:val="32"/>
        </w:rPr>
        <w:t> </w:t>
      </w:r>
    </w:p>
    <w:p w14:paraId="2552140C" w14:textId="77777777" w:rsidR="001113D2" w:rsidRDefault="001113D2" w:rsidP="001113D2">
      <w:pPr>
        <w:widowControl w:val="0"/>
        <w:numPr>
          <w:ilvl w:val="1"/>
          <w:numId w:val="2"/>
        </w:numPr>
        <w:tabs>
          <w:tab w:val="left" w:pos="940"/>
          <w:tab w:val="left" w:pos="1440"/>
        </w:tabs>
        <w:autoSpaceDE w:val="0"/>
        <w:autoSpaceDN w:val="0"/>
        <w:adjustRightInd w:val="0"/>
        <w:spacing w:after="320" w:line="360" w:lineRule="atLeast"/>
        <w:ind w:hanging="1440"/>
        <w:rPr>
          <w:rFonts w:ascii="Times" w:hAnsi="Times" w:cs="Times"/>
          <w:sz w:val="32"/>
          <w:szCs w:val="32"/>
        </w:rPr>
      </w:pPr>
      <w:r>
        <w:rPr>
          <w:rFonts w:ascii="Times New Roman" w:hAnsi="Times New Roman" w:cs="Times New Roman"/>
          <w:sz w:val="32"/>
          <w:szCs w:val="32"/>
        </w:rPr>
        <w:t xml:space="preserve">Schedule games </w:t>
      </w:r>
      <w:r>
        <w:rPr>
          <w:rFonts w:ascii="MS Mincho" w:eastAsia="MS Mincho" w:hAnsi="MS Mincho" w:cs="MS Mincho"/>
          <w:sz w:val="32"/>
          <w:szCs w:val="32"/>
        </w:rPr>
        <w:t> </w:t>
      </w:r>
    </w:p>
    <w:p w14:paraId="58D7D4D8" w14:textId="77777777" w:rsidR="001113D2" w:rsidRDefault="001113D2" w:rsidP="001113D2">
      <w:pPr>
        <w:widowControl w:val="0"/>
        <w:numPr>
          <w:ilvl w:val="1"/>
          <w:numId w:val="2"/>
        </w:numPr>
        <w:tabs>
          <w:tab w:val="left" w:pos="940"/>
          <w:tab w:val="left" w:pos="1440"/>
        </w:tabs>
        <w:autoSpaceDE w:val="0"/>
        <w:autoSpaceDN w:val="0"/>
        <w:adjustRightInd w:val="0"/>
        <w:spacing w:after="320" w:line="360" w:lineRule="atLeast"/>
        <w:ind w:hanging="1440"/>
        <w:rPr>
          <w:rFonts w:ascii="Times" w:hAnsi="Times" w:cs="Times"/>
          <w:sz w:val="32"/>
          <w:szCs w:val="32"/>
        </w:rPr>
      </w:pPr>
      <w:r>
        <w:rPr>
          <w:rFonts w:ascii="Times New Roman" w:hAnsi="Times New Roman" w:cs="Times New Roman"/>
          <w:sz w:val="32"/>
          <w:szCs w:val="32"/>
        </w:rPr>
        <w:t xml:space="preserve">Speak/meet with the club advisor when necessary </w:t>
      </w:r>
      <w:r>
        <w:rPr>
          <w:rFonts w:ascii="MS Mincho" w:eastAsia="MS Mincho" w:hAnsi="MS Mincho" w:cs="MS Mincho"/>
          <w:sz w:val="32"/>
          <w:szCs w:val="32"/>
        </w:rPr>
        <w:t> </w:t>
      </w:r>
    </w:p>
    <w:p w14:paraId="6B0D3D0E" w14:textId="77777777" w:rsidR="001113D2" w:rsidRDefault="001113D2" w:rsidP="001113D2">
      <w:pPr>
        <w:widowControl w:val="0"/>
        <w:numPr>
          <w:ilvl w:val="1"/>
          <w:numId w:val="2"/>
        </w:numPr>
        <w:tabs>
          <w:tab w:val="left" w:pos="940"/>
          <w:tab w:val="left" w:pos="1440"/>
        </w:tabs>
        <w:autoSpaceDE w:val="0"/>
        <w:autoSpaceDN w:val="0"/>
        <w:adjustRightInd w:val="0"/>
        <w:spacing w:after="320" w:line="360" w:lineRule="atLeast"/>
        <w:ind w:hanging="1440"/>
        <w:rPr>
          <w:rFonts w:ascii="Times" w:hAnsi="Times" w:cs="Times"/>
          <w:sz w:val="32"/>
          <w:szCs w:val="32"/>
        </w:rPr>
      </w:pPr>
      <w:r>
        <w:rPr>
          <w:rFonts w:ascii="Times New Roman" w:hAnsi="Times New Roman" w:cs="Times New Roman"/>
          <w:sz w:val="32"/>
          <w:szCs w:val="32"/>
        </w:rPr>
        <w:t xml:space="preserve">Reach out to other organizations on behalf of the club </w:t>
      </w:r>
      <w:r>
        <w:rPr>
          <w:rFonts w:ascii="MS Mincho" w:eastAsia="MS Mincho" w:hAnsi="MS Mincho" w:cs="MS Mincho"/>
          <w:sz w:val="32"/>
          <w:szCs w:val="32"/>
        </w:rPr>
        <w:t> </w:t>
      </w:r>
    </w:p>
    <w:p w14:paraId="75EC3313" w14:textId="77777777" w:rsidR="001113D2" w:rsidRDefault="001113D2" w:rsidP="001113D2">
      <w:pPr>
        <w:widowControl w:val="0"/>
        <w:numPr>
          <w:ilvl w:val="1"/>
          <w:numId w:val="2"/>
        </w:numPr>
        <w:tabs>
          <w:tab w:val="left" w:pos="940"/>
          <w:tab w:val="left" w:pos="1440"/>
        </w:tabs>
        <w:autoSpaceDE w:val="0"/>
        <w:autoSpaceDN w:val="0"/>
        <w:adjustRightInd w:val="0"/>
        <w:spacing w:after="320" w:line="360" w:lineRule="atLeast"/>
        <w:ind w:hanging="1440"/>
        <w:rPr>
          <w:rFonts w:ascii="Times" w:hAnsi="Times" w:cs="Times"/>
          <w:sz w:val="32"/>
          <w:szCs w:val="32"/>
        </w:rPr>
      </w:pPr>
      <w:r>
        <w:rPr>
          <w:rFonts w:ascii="Times New Roman" w:hAnsi="Times New Roman" w:cs="Times New Roman"/>
          <w:sz w:val="32"/>
          <w:szCs w:val="32"/>
        </w:rPr>
        <w:t xml:space="preserve">Be an emissary should any conflicts arise between members on the </w:t>
      </w:r>
      <w:r>
        <w:rPr>
          <w:rFonts w:ascii="MS Mincho" w:eastAsia="MS Mincho" w:hAnsi="MS Mincho" w:cs="MS Mincho"/>
          <w:sz w:val="32"/>
          <w:szCs w:val="32"/>
        </w:rPr>
        <w:t> </w:t>
      </w:r>
      <w:r>
        <w:rPr>
          <w:rFonts w:ascii="Times New Roman" w:hAnsi="Times New Roman" w:cs="Times New Roman"/>
          <w:sz w:val="32"/>
          <w:szCs w:val="32"/>
        </w:rPr>
        <w:t xml:space="preserve">club </w:t>
      </w:r>
      <w:r>
        <w:rPr>
          <w:rFonts w:ascii="MS Mincho" w:eastAsia="MS Mincho" w:hAnsi="MS Mincho" w:cs="MS Mincho"/>
          <w:sz w:val="32"/>
          <w:szCs w:val="32"/>
        </w:rPr>
        <w:t> </w:t>
      </w:r>
    </w:p>
    <w:p w14:paraId="01705CD0" w14:textId="77777777" w:rsidR="001113D2" w:rsidRDefault="001113D2" w:rsidP="001113D2">
      <w:pPr>
        <w:widowControl w:val="0"/>
        <w:numPr>
          <w:ilvl w:val="1"/>
          <w:numId w:val="2"/>
        </w:numPr>
        <w:tabs>
          <w:tab w:val="left" w:pos="940"/>
          <w:tab w:val="left" w:pos="1440"/>
        </w:tabs>
        <w:autoSpaceDE w:val="0"/>
        <w:autoSpaceDN w:val="0"/>
        <w:adjustRightInd w:val="0"/>
        <w:spacing w:after="320" w:line="360" w:lineRule="atLeast"/>
        <w:ind w:hanging="1440"/>
        <w:rPr>
          <w:rFonts w:ascii="Times" w:hAnsi="Times" w:cs="Times"/>
          <w:sz w:val="32"/>
          <w:szCs w:val="32"/>
        </w:rPr>
      </w:pPr>
      <w:r>
        <w:rPr>
          <w:rFonts w:ascii="Times New Roman" w:hAnsi="Times New Roman" w:cs="Times New Roman"/>
          <w:sz w:val="32"/>
          <w:szCs w:val="32"/>
        </w:rPr>
        <w:t xml:space="preserve">Cancel practice if necessary </w:t>
      </w:r>
      <w:r>
        <w:rPr>
          <w:rFonts w:ascii="MS Mincho" w:eastAsia="MS Mincho" w:hAnsi="MS Mincho" w:cs="MS Mincho"/>
          <w:sz w:val="32"/>
          <w:szCs w:val="32"/>
        </w:rPr>
        <w:t> </w:t>
      </w:r>
    </w:p>
    <w:p w14:paraId="4EA5433F" w14:textId="77777777" w:rsidR="001113D2" w:rsidRPr="001113D2" w:rsidRDefault="001113D2" w:rsidP="001113D2">
      <w:pPr>
        <w:widowControl w:val="0"/>
        <w:numPr>
          <w:ilvl w:val="1"/>
          <w:numId w:val="2"/>
        </w:numPr>
        <w:tabs>
          <w:tab w:val="left" w:pos="940"/>
          <w:tab w:val="left" w:pos="1440"/>
        </w:tabs>
        <w:autoSpaceDE w:val="0"/>
        <w:autoSpaceDN w:val="0"/>
        <w:adjustRightInd w:val="0"/>
        <w:spacing w:after="320" w:line="360" w:lineRule="atLeast"/>
        <w:ind w:hanging="1440"/>
        <w:rPr>
          <w:rFonts w:ascii="Times" w:hAnsi="Times" w:cs="Times"/>
          <w:sz w:val="32"/>
          <w:szCs w:val="32"/>
        </w:rPr>
      </w:pPr>
      <w:r>
        <w:rPr>
          <w:rFonts w:ascii="Times New Roman" w:hAnsi="Times New Roman" w:cs="Times New Roman"/>
          <w:sz w:val="32"/>
          <w:szCs w:val="32"/>
        </w:rPr>
        <w:t>Make the executive decision to remove a member from the club</w:t>
      </w:r>
      <w:r>
        <w:rPr>
          <w:rFonts w:ascii="Times" w:hAnsi="Times" w:cs="Times"/>
          <w:sz w:val="32"/>
          <w:szCs w:val="32"/>
        </w:rPr>
        <w:t xml:space="preserve"> </w:t>
      </w:r>
      <w:r w:rsidRPr="001113D2">
        <w:rPr>
          <w:rFonts w:ascii="Times New Roman" w:hAnsi="Times New Roman" w:cs="Times New Roman"/>
          <w:sz w:val="32"/>
          <w:szCs w:val="32"/>
        </w:rPr>
        <w:t xml:space="preserve">should the removal of a club member be necessary </w:t>
      </w:r>
      <w:r w:rsidRPr="001113D2">
        <w:rPr>
          <w:rFonts w:ascii="MS Mincho" w:eastAsia="MS Mincho" w:hAnsi="MS Mincho" w:cs="MS Mincho"/>
          <w:sz w:val="32"/>
          <w:szCs w:val="32"/>
        </w:rPr>
        <w:t> </w:t>
      </w:r>
    </w:p>
    <w:p w14:paraId="35119DC2" w14:textId="77777777" w:rsidR="001113D2" w:rsidRDefault="001113D2" w:rsidP="001113D2">
      <w:pPr>
        <w:widowControl w:val="0"/>
        <w:numPr>
          <w:ilvl w:val="1"/>
          <w:numId w:val="2"/>
        </w:numPr>
        <w:tabs>
          <w:tab w:val="left" w:pos="940"/>
          <w:tab w:val="left" w:pos="1440"/>
        </w:tabs>
        <w:autoSpaceDE w:val="0"/>
        <w:autoSpaceDN w:val="0"/>
        <w:adjustRightInd w:val="0"/>
        <w:spacing w:after="320" w:line="360" w:lineRule="atLeast"/>
        <w:ind w:hanging="1440"/>
        <w:rPr>
          <w:rFonts w:ascii="Times" w:hAnsi="Times" w:cs="Times"/>
          <w:sz w:val="32"/>
          <w:szCs w:val="32"/>
        </w:rPr>
      </w:pPr>
      <w:r>
        <w:rPr>
          <w:rFonts w:ascii="Times New Roman" w:hAnsi="Times New Roman" w:cs="Times New Roman"/>
          <w:sz w:val="32"/>
          <w:szCs w:val="32"/>
        </w:rPr>
        <w:t xml:space="preserve">Organize any additional club activities </w:t>
      </w:r>
      <w:r>
        <w:rPr>
          <w:rFonts w:ascii="MS Mincho" w:eastAsia="MS Mincho" w:hAnsi="MS Mincho" w:cs="MS Mincho"/>
          <w:sz w:val="32"/>
          <w:szCs w:val="32"/>
        </w:rPr>
        <w:t> </w:t>
      </w:r>
    </w:p>
    <w:p w14:paraId="7FDDE08F" w14:textId="77777777" w:rsidR="001113D2" w:rsidRDefault="001113D2" w:rsidP="001113D2">
      <w:pPr>
        <w:widowControl w:val="0"/>
        <w:numPr>
          <w:ilvl w:val="1"/>
          <w:numId w:val="2"/>
        </w:numPr>
        <w:tabs>
          <w:tab w:val="left" w:pos="940"/>
          <w:tab w:val="left" w:pos="1440"/>
        </w:tabs>
        <w:autoSpaceDE w:val="0"/>
        <w:autoSpaceDN w:val="0"/>
        <w:adjustRightInd w:val="0"/>
        <w:spacing w:after="320" w:line="360" w:lineRule="atLeast"/>
        <w:ind w:hanging="1440"/>
        <w:rPr>
          <w:rFonts w:ascii="Times" w:hAnsi="Times" w:cs="Times"/>
          <w:sz w:val="32"/>
          <w:szCs w:val="32"/>
        </w:rPr>
      </w:pPr>
      <w:r>
        <w:rPr>
          <w:rFonts w:ascii="Times New Roman" w:hAnsi="Times New Roman" w:cs="Times New Roman"/>
          <w:sz w:val="32"/>
          <w:szCs w:val="32"/>
        </w:rPr>
        <w:t xml:space="preserve">Submit any necessary travel forms to the head of Campus Recreation </w:t>
      </w:r>
      <w:r>
        <w:rPr>
          <w:rFonts w:ascii="MS Mincho" w:eastAsia="MS Mincho" w:hAnsi="MS Mincho" w:cs="MS Mincho"/>
          <w:sz w:val="32"/>
          <w:szCs w:val="32"/>
        </w:rPr>
        <w:t> </w:t>
      </w:r>
    </w:p>
    <w:p w14:paraId="7DFCB9EB" w14:textId="77777777" w:rsidR="001113D2" w:rsidRDefault="001113D2" w:rsidP="001113D2">
      <w:pPr>
        <w:widowControl w:val="0"/>
        <w:numPr>
          <w:ilvl w:val="0"/>
          <w:numId w:val="2"/>
        </w:numPr>
        <w:tabs>
          <w:tab w:val="left" w:pos="220"/>
          <w:tab w:val="left" w:pos="720"/>
        </w:tabs>
        <w:autoSpaceDE w:val="0"/>
        <w:autoSpaceDN w:val="0"/>
        <w:adjustRightInd w:val="0"/>
        <w:spacing w:after="320" w:line="360" w:lineRule="atLeast"/>
        <w:ind w:hanging="720"/>
        <w:rPr>
          <w:rFonts w:ascii="Times" w:hAnsi="Times" w:cs="Times"/>
          <w:sz w:val="32"/>
          <w:szCs w:val="32"/>
        </w:rPr>
      </w:pPr>
      <w:r>
        <w:rPr>
          <w:rFonts w:ascii="Times New Roman" w:hAnsi="Times New Roman" w:cs="Times New Roman"/>
          <w:sz w:val="32"/>
          <w:szCs w:val="32"/>
        </w:rPr>
        <w:t xml:space="preserve">Election Process </w:t>
      </w:r>
      <w:r>
        <w:rPr>
          <w:rFonts w:ascii="MS Mincho" w:eastAsia="MS Mincho" w:hAnsi="MS Mincho" w:cs="MS Mincho"/>
          <w:sz w:val="32"/>
          <w:szCs w:val="32"/>
        </w:rPr>
        <w:t> </w:t>
      </w:r>
    </w:p>
    <w:p w14:paraId="637562D5" w14:textId="77777777" w:rsidR="003E661E" w:rsidRDefault="001113D2" w:rsidP="003E661E">
      <w:pPr>
        <w:widowControl w:val="0"/>
        <w:autoSpaceDE w:val="0"/>
        <w:autoSpaceDN w:val="0"/>
        <w:adjustRightInd w:val="0"/>
        <w:spacing w:after="240" w:line="360" w:lineRule="atLeast"/>
        <w:rPr>
          <w:rFonts w:ascii="Times New Roman" w:hAnsi="Times New Roman" w:cs="Times New Roman"/>
          <w:sz w:val="32"/>
          <w:szCs w:val="32"/>
        </w:rPr>
      </w:pPr>
      <w:r>
        <w:rPr>
          <w:rFonts w:ascii="Times New Roman" w:hAnsi="Times New Roman" w:cs="Times New Roman"/>
          <w:sz w:val="32"/>
          <w:szCs w:val="32"/>
        </w:rPr>
        <w:t>The President positions will be appointed by the current Executive Board by the beginning of the spring semester. President</w:t>
      </w:r>
      <w:r>
        <w:rPr>
          <w:rFonts w:ascii="Times" w:hAnsi="Times" w:cs="Times"/>
          <w:sz w:val="32"/>
          <w:szCs w:val="32"/>
        </w:rPr>
        <w:t>’</w:t>
      </w:r>
      <w:r>
        <w:rPr>
          <w:rFonts w:ascii="Times New Roman" w:hAnsi="Times New Roman" w:cs="Times New Roman"/>
          <w:sz w:val="32"/>
          <w:szCs w:val="32"/>
        </w:rPr>
        <w:t>s term will end at the end of the Fall term. The current President can terminate their term at any point during the spring term once the new president has been appointed. The old president must stay on the team to serve</w:t>
      </w:r>
      <w:r w:rsidR="003E661E">
        <w:rPr>
          <w:rFonts w:ascii="Times New Roman" w:hAnsi="Times New Roman" w:cs="Times New Roman"/>
          <w:sz w:val="32"/>
          <w:szCs w:val="32"/>
        </w:rPr>
        <w:t xml:space="preserve"> in a teaching capacity for the new president. A president may step down or may be removed should he violate any of the club policies, university policies, or fail to carry out responsibilities.  A president can be removed by a ¾ </w:t>
      </w:r>
    </w:p>
    <w:p w14:paraId="295D65F7" w14:textId="77777777" w:rsidR="003E661E" w:rsidRPr="00B25753" w:rsidRDefault="003E661E" w:rsidP="003E661E">
      <w:pPr>
        <w:widowControl w:val="0"/>
        <w:autoSpaceDE w:val="0"/>
        <w:autoSpaceDN w:val="0"/>
        <w:adjustRightInd w:val="0"/>
        <w:spacing w:after="240" w:line="360" w:lineRule="atLeast"/>
        <w:rPr>
          <w:rFonts w:ascii="Times New Roman" w:hAnsi="Times New Roman" w:cs="Times New Roman"/>
          <w:b/>
          <w:sz w:val="32"/>
          <w:szCs w:val="32"/>
        </w:rPr>
      </w:pPr>
      <w:r w:rsidRPr="00B25753">
        <w:rPr>
          <w:rFonts w:ascii="Times New Roman" w:hAnsi="Times New Roman" w:cs="Times New Roman"/>
          <w:b/>
          <w:sz w:val="32"/>
          <w:szCs w:val="32"/>
        </w:rPr>
        <w:t>2. Vice President</w:t>
      </w:r>
    </w:p>
    <w:p w14:paraId="7F1D6D5F" w14:textId="77777777" w:rsidR="003E661E" w:rsidRDefault="003E661E" w:rsidP="003E661E">
      <w:pPr>
        <w:rPr>
          <w:rFonts w:ascii="Times New Roman" w:hAnsi="Times New Roman" w:cs="Times New Roman"/>
          <w:sz w:val="32"/>
          <w:szCs w:val="32"/>
        </w:rPr>
      </w:pPr>
      <w:r>
        <w:tab/>
      </w:r>
      <w:r>
        <w:rPr>
          <w:rFonts w:ascii="Times New Roman" w:hAnsi="Times New Roman" w:cs="Times New Roman"/>
          <w:sz w:val="32"/>
          <w:szCs w:val="32"/>
        </w:rPr>
        <w:t>a. Duties</w:t>
      </w:r>
    </w:p>
    <w:p w14:paraId="26F9E201" w14:textId="77777777" w:rsidR="003E661E" w:rsidRDefault="003E661E" w:rsidP="003E661E">
      <w:pPr>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1. Serve as the second team captain</w:t>
      </w:r>
    </w:p>
    <w:p w14:paraId="5B600A04" w14:textId="77777777" w:rsidR="003E661E" w:rsidRDefault="003E661E" w:rsidP="003E661E">
      <w:pPr>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2.Schedule games</w:t>
      </w:r>
    </w:p>
    <w:p w14:paraId="0E6D2A80" w14:textId="77777777" w:rsidR="003E661E" w:rsidRDefault="003E661E" w:rsidP="003E661E">
      <w:pPr>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3.Speak/meet with the club advisor when necessary</w:t>
      </w:r>
    </w:p>
    <w:p w14:paraId="0D042B52" w14:textId="77777777" w:rsidR="003E661E" w:rsidRDefault="003E661E" w:rsidP="003E661E">
      <w:pPr>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4. Reach out to other organizations on behalf of the club</w:t>
      </w:r>
    </w:p>
    <w:p w14:paraId="73FEB2D1" w14:textId="77777777" w:rsidR="003E661E" w:rsidRDefault="003E661E" w:rsidP="003E661E">
      <w:pPr>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5. Be an emissary should any conflicts arise between</w:t>
      </w:r>
    </w:p>
    <w:p w14:paraId="0D1EE774" w14:textId="77777777" w:rsidR="003E661E" w:rsidRDefault="003E661E" w:rsidP="003E661E">
      <w:pPr>
        <w:ind w:left="720" w:firstLine="720"/>
        <w:rPr>
          <w:rFonts w:ascii="Times New Roman" w:hAnsi="Times New Roman" w:cs="Times New Roman"/>
          <w:sz w:val="32"/>
          <w:szCs w:val="32"/>
        </w:rPr>
      </w:pPr>
      <w:r>
        <w:rPr>
          <w:rFonts w:ascii="Times New Roman" w:hAnsi="Times New Roman" w:cs="Times New Roman"/>
          <w:sz w:val="32"/>
          <w:szCs w:val="32"/>
        </w:rPr>
        <w:t>members on the club</w:t>
      </w:r>
    </w:p>
    <w:p w14:paraId="75A1F36D" w14:textId="77777777" w:rsidR="003E661E" w:rsidRDefault="003E661E" w:rsidP="003E661E">
      <w:pPr>
        <w:ind w:left="720" w:firstLine="720"/>
        <w:rPr>
          <w:rFonts w:ascii="Times New Roman" w:hAnsi="Times New Roman" w:cs="Times New Roman"/>
          <w:sz w:val="32"/>
          <w:szCs w:val="32"/>
        </w:rPr>
      </w:pPr>
      <w:r>
        <w:rPr>
          <w:rFonts w:ascii="Times New Roman" w:hAnsi="Times New Roman" w:cs="Times New Roman"/>
          <w:sz w:val="32"/>
          <w:szCs w:val="32"/>
        </w:rPr>
        <w:t>6. Cancel practice if necessary</w:t>
      </w:r>
    </w:p>
    <w:p w14:paraId="610495D4" w14:textId="77777777" w:rsidR="003E661E" w:rsidRDefault="003E661E" w:rsidP="003E661E">
      <w:pPr>
        <w:ind w:left="720" w:firstLine="720"/>
        <w:rPr>
          <w:rFonts w:ascii="Times New Roman" w:hAnsi="Times New Roman" w:cs="Times New Roman"/>
          <w:sz w:val="32"/>
          <w:szCs w:val="32"/>
        </w:rPr>
      </w:pPr>
      <w:r>
        <w:rPr>
          <w:rFonts w:ascii="Times New Roman" w:hAnsi="Times New Roman" w:cs="Times New Roman"/>
          <w:sz w:val="32"/>
          <w:szCs w:val="32"/>
        </w:rPr>
        <w:t xml:space="preserve">7. Fill in for the President when he is unable to perform his </w:t>
      </w:r>
    </w:p>
    <w:p w14:paraId="07F4E253" w14:textId="77777777" w:rsidR="003E661E" w:rsidRDefault="003E661E" w:rsidP="003E661E">
      <w:pPr>
        <w:ind w:left="720" w:firstLine="720"/>
        <w:rPr>
          <w:rFonts w:ascii="Times New Roman" w:hAnsi="Times New Roman" w:cs="Times New Roman"/>
          <w:sz w:val="32"/>
          <w:szCs w:val="32"/>
        </w:rPr>
      </w:pPr>
      <w:r>
        <w:rPr>
          <w:rFonts w:ascii="Times New Roman" w:hAnsi="Times New Roman" w:cs="Times New Roman"/>
          <w:sz w:val="32"/>
          <w:szCs w:val="32"/>
        </w:rPr>
        <w:t>duties due to conflict (inherits all presidential</w:t>
      </w:r>
    </w:p>
    <w:p w14:paraId="589B4ABD" w14:textId="77777777" w:rsidR="003E661E" w:rsidRDefault="003E661E" w:rsidP="003E661E">
      <w:pPr>
        <w:ind w:left="720" w:firstLine="720"/>
        <w:rPr>
          <w:rFonts w:ascii="Times New Roman" w:hAnsi="Times New Roman" w:cs="Times New Roman"/>
          <w:sz w:val="32"/>
          <w:szCs w:val="32"/>
        </w:rPr>
      </w:pPr>
      <w:r>
        <w:rPr>
          <w:rFonts w:ascii="Times New Roman" w:hAnsi="Times New Roman" w:cs="Times New Roman"/>
          <w:sz w:val="32"/>
          <w:szCs w:val="32"/>
        </w:rPr>
        <w:t>responsibilities)</w:t>
      </w:r>
    </w:p>
    <w:p w14:paraId="588F2487" w14:textId="77777777" w:rsidR="003E661E" w:rsidRPr="00B25753" w:rsidRDefault="003E661E" w:rsidP="003E661E">
      <w:pPr>
        <w:ind w:left="720" w:firstLine="720"/>
        <w:rPr>
          <w:rFonts w:ascii="Times New Roman" w:hAnsi="Times New Roman" w:cs="Times New Roman"/>
          <w:b/>
          <w:sz w:val="32"/>
          <w:szCs w:val="32"/>
        </w:rPr>
      </w:pPr>
    </w:p>
    <w:p w14:paraId="06793027" w14:textId="77777777" w:rsidR="001113D2" w:rsidRPr="00B25753" w:rsidRDefault="001113D2" w:rsidP="001113D2">
      <w:pPr>
        <w:widowControl w:val="0"/>
        <w:autoSpaceDE w:val="0"/>
        <w:autoSpaceDN w:val="0"/>
        <w:adjustRightInd w:val="0"/>
        <w:spacing w:after="240" w:line="360" w:lineRule="atLeast"/>
        <w:rPr>
          <w:rFonts w:ascii="Times" w:hAnsi="Times" w:cs="Times"/>
          <w:b/>
        </w:rPr>
      </w:pPr>
      <w:r w:rsidRPr="00B25753">
        <w:rPr>
          <w:rFonts w:ascii="Times New Roman" w:hAnsi="Times New Roman" w:cs="Times New Roman"/>
          <w:b/>
          <w:sz w:val="32"/>
          <w:szCs w:val="32"/>
        </w:rPr>
        <w:t>3. Treasure</w:t>
      </w:r>
      <w:r w:rsidR="003E661E" w:rsidRPr="00B25753">
        <w:rPr>
          <w:rFonts w:ascii="Times New Roman" w:hAnsi="Times New Roman" w:cs="Times New Roman"/>
          <w:b/>
          <w:sz w:val="32"/>
          <w:szCs w:val="32"/>
        </w:rPr>
        <w:t>r</w:t>
      </w:r>
      <w:r w:rsidRPr="00B25753">
        <w:rPr>
          <w:rFonts w:ascii="Times New Roman" w:hAnsi="Times New Roman" w:cs="Times New Roman"/>
          <w:b/>
          <w:sz w:val="32"/>
          <w:szCs w:val="32"/>
        </w:rPr>
        <w:t xml:space="preserve">/Co-Captain </w:t>
      </w:r>
    </w:p>
    <w:p w14:paraId="72390B3A" w14:textId="77777777" w:rsidR="001113D2" w:rsidRDefault="001113D2" w:rsidP="001113D2">
      <w:pPr>
        <w:widowControl w:val="0"/>
        <w:numPr>
          <w:ilvl w:val="0"/>
          <w:numId w:val="3"/>
        </w:numPr>
        <w:tabs>
          <w:tab w:val="left" w:pos="220"/>
          <w:tab w:val="left" w:pos="720"/>
        </w:tabs>
        <w:autoSpaceDE w:val="0"/>
        <w:autoSpaceDN w:val="0"/>
        <w:adjustRightInd w:val="0"/>
        <w:spacing w:after="320" w:line="360" w:lineRule="atLeast"/>
        <w:ind w:hanging="720"/>
        <w:rPr>
          <w:rFonts w:ascii="Times" w:hAnsi="Times" w:cs="Times"/>
          <w:sz w:val="32"/>
          <w:szCs w:val="32"/>
        </w:rPr>
      </w:pPr>
      <w:r>
        <w:rPr>
          <w:rFonts w:ascii="Times New Roman" w:hAnsi="Times New Roman" w:cs="Times New Roman"/>
          <w:sz w:val="32"/>
          <w:szCs w:val="32"/>
        </w:rPr>
        <w:t xml:space="preserve">Duties </w:t>
      </w:r>
    </w:p>
    <w:p w14:paraId="11709FB7" w14:textId="77777777" w:rsidR="003E661E" w:rsidRDefault="001113D2" w:rsidP="003E661E">
      <w:pPr>
        <w:widowControl w:val="0"/>
        <w:numPr>
          <w:ilvl w:val="1"/>
          <w:numId w:val="3"/>
        </w:numPr>
        <w:tabs>
          <w:tab w:val="left" w:pos="940"/>
          <w:tab w:val="left" w:pos="1440"/>
        </w:tabs>
        <w:autoSpaceDE w:val="0"/>
        <w:autoSpaceDN w:val="0"/>
        <w:adjustRightInd w:val="0"/>
        <w:spacing w:after="320" w:line="360" w:lineRule="atLeast"/>
        <w:ind w:hanging="1440"/>
        <w:rPr>
          <w:rFonts w:ascii="Times" w:hAnsi="Times" w:cs="Times"/>
          <w:sz w:val="32"/>
          <w:szCs w:val="32"/>
        </w:rPr>
      </w:pPr>
      <w:r>
        <w:rPr>
          <w:rFonts w:ascii="Times New Roman" w:hAnsi="Times New Roman" w:cs="Times New Roman"/>
          <w:sz w:val="32"/>
          <w:szCs w:val="32"/>
        </w:rPr>
        <w:t xml:space="preserve">Responsible for proposing a budget to the Head of Campus Recreation for approval. </w:t>
      </w:r>
      <w:r>
        <w:rPr>
          <w:rFonts w:ascii="MS Mincho" w:eastAsia="MS Mincho" w:hAnsi="MS Mincho" w:cs="MS Mincho"/>
          <w:sz w:val="32"/>
          <w:szCs w:val="32"/>
        </w:rPr>
        <w:t> </w:t>
      </w:r>
    </w:p>
    <w:p w14:paraId="28ABFBD6" w14:textId="77777777" w:rsidR="001113D2" w:rsidRPr="003E661E" w:rsidRDefault="001113D2" w:rsidP="003E661E">
      <w:pPr>
        <w:widowControl w:val="0"/>
        <w:numPr>
          <w:ilvl w:val="1"/>
          <w:numId w:val="3"/>
        </w:numPr>
        <w:tabs>
          <w:tab w:val="left" w:pos="940"/>
          <w:tab w:val="left" w:pos="1440"/>
        </w:tabs>
        <w:autoSpaceDE w:val="0"/>
        <w:autoSpaceDN w:val="0"/>
        <w:adjustRightInd w:val="0"/>
        <w:spacing w:after="320" w:line="360" w:lineRule="atLeast"/>
        <w:ind w:hanging="1440"/>
        <w:rPr>
          <w:rFonts w:ascii="Times" w:hAnsi="Times" w:cs="Times"/>
          <w:sz w:val="32"/>
          <w:szCs w:val="32"/>
        </w:rPr>
      </w:pPr>
      <w:r w:rsidRPr="003E661E">
        <w:rPr>
          <w:rFonts w:ascii="Times New Roman" w:hAnsi="Times New Roman" w:cs="Times New Roman"/>
          <w:sz w:val="32"/>
          <w:szCs w:val="32"/>
        </w:rPr>
        <w:t xml:space="preserve">Responsible for collecting any dues that may occur </w:t>
      </w:r>
      <w:r w:rsidRPr="003E661E">
        <w:rPr>
          <w:rFonts w:ascii="MS Mincho" w:eastAsia="MS Mincho" w:hAnsi="MS Mincho" w:cs="MS Mincho"/>
          <w:sz w:val="32"/>
          <w:szCs w:val="32"/>
        </w:rPr>
        <w:t> </w:t>
      </w:r>
    </w:p>
    <w:p w14:paraId="68E8F7BD" w14:textId="77777777" w:rsidR="001113D2" w:rsidRDefault="001113D2" w:rsidP="001113D2">
      <w:pPr>
        <w:widowControl w:val="0"/>
        <w:numPr>
          <w:ilvl w:val="1"/>
          <w:numId w:val="3"/>
        </w:numPr>
        <w:tabs>
          <w:tab w:val="left" w:pos="940"/>
          <w:tab w:val="left" w:pos="1440"/>
        </w:tabs>
        <w:autoSpaceDE w:val="0"/>
        <w:autoSpaceDN w:val="0"/>
        <w:adjustRightInd w:val="0"/>
        <w:spacing w:after="320" w:line="360" w:lineRule="atLeast"/>
        <w:ind w:hanging="1440"/>
        <w:rPr>
          <w:rFonts w:ascii="Times" w:hAnsi="Times" w:cs="Times"/>
          <w:sz w:val="32"/>
          <w:szCs w:val="32"/>
        </w:rPr>
      </w:pPr>
      <w:r>
        <w:rPr>
          <w:rFonts w:ascii="Times New Roman" w:hAnsi="Times New Roman" w:cs="Times New Roman"/>
          <w:sz w:val="32"/>
          <w:szCs w:val="32"/>
        </w:rPr>
        <w:t xml:space="preserve">Responsible for filing for reimbursement for club expenses with the </w:t>
      </w:r>
      <w:r>
        <w:rPr>
          <w:rFonts w:ascii="MS Mincho" w:eastAsia="MS Mincho" w:hAnsi="MS Mincho" w:cs="MS Mincho"/>
          <w:sz w:val="32"/>
          <w:szCs w:val="32"/>
        </w:rPr>
        <w:t> </w:t>
      </w:r>
      <w:r>
        <w:rPr>
          <w:rFonts w:ascii="Times New Roman" w:hAnsi="Times New Roman" w:cs="Times New Roman"/>
          <w:sz w:val="32"/>
          <w:szCs w:val="32"/>
        </w:rPr>
        <w:t xml:space="preserve">Head of Campus recreation as well as giving out reimbursement to </w:t>
      </w:r>
      <w:r>
        <w:rPr>
          <w:rFonts w:ascii="MS Mincho" w:eastAsia="MS Mincho" w:hAnsi="MS Mincho" w:cs="MS Mincho"/>
          <w:sz w:val="32"/>
          <w:szCs w:val="32"/>
        </w:rPr>
        <w:t> </w:t>
      </w:r>
      <w:r>
        <w:rPr>
          <w:rFonts w:ascii="Times New Roman" w:hAnsi="Times New Roman" w:cs="Times New Roman"/>
          <w:sz w:val="32"/>
          <w:szCs w:val="32"/>
        </w:rPr>
        <w:t xml:space="preserve">members who may need reimbursing. </w:t>
      </w:r>
      <w:r>
        <w:rPr>
          <w:rFonts w:ascii="MS Mincho" w:eastAsia="MS Mincho" w:hAnsi="MS Mincho" w:cs="MS Mincho"/>
          <w:sz w:val="32"/>
          <w:szCs w:val="32"/>
        </w:rPr>
        <w:t> </w:t>
      </w:r>
    </w:p>
    <w:p w14:paraId="4C74F3F0" w14:textId="77777777" w:rsidR="001113D2" w:rsidRDefault="001113D2" w:rsidP="001113D2">
      <w:pPr>
        <w:widowControl w:val="0"/>
        <w:numPr>
          <w:ilvl w:val="0"/>
          <w:numId w:val="3"/>
        </w:numPr>
        <w:tabs>
          <w:tab w:val="left" w:pos="220"/>
          <w:tab w:val="left" w:pos="720"/>
        </w:tabs>
        <w:autoSpaceDE w:val="0"/>
        <w:autoSpaceDN w:val="0"/>
        <w:adjustRightInd w:val="0"/>
        <w:spacing w:after="320" w:line="360" w:lineRule="atLeast"/>
        <w:ind w:hanging="720"/>
        <w:rPr>
          <w:rFonts w:ascii="Times" w:hAnsi="Times" w:cs="Times"/>
          <w:sz w:val="32"/>
          <w:szCs w:val="32"/>
        </w:rPr>
      </w:pPr>
      <w:r>
        <w:rPr>
          <w:rFonts w:ascii="Times New Roman" w:hAnsi="Times New Roman" w:cs="Times New Roman"/>
          <w:sz w:val="32"/>
          <w:szCs w:val="32"/>
        </w:rPr>
        <w:t xml:space="preserve">Election process </w:t>
      </w:r>
      <w:r>
        <w:rPr>
          <w:rFonts w:ascii="MS Mincho" w:eastAsia="MS Mincho" w:hAnsi="MS Mincho" w:cs="MS Mincho"/>
          <w:sz w:val="32"/>
          <w:szCs w:val="32"/>
        </w:rPr>
        <w:t> </w:t>
      </w:r>
    </w:p>
    <w:p w14:paraId="3DBF15B4" w14:textId="77777777" w:rsidR="001113D2" w:rsidRDefault="001113D2" w:rsidP="001113D2">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1. </w:t>
      </w:r>
      <w:r>
        <w:rPr>
          <w:rFonts w:ascii="Times New Roman" w:hAnsi="Times New Roman" w:cs="Times New Roman"/>
          <w:sz w:val="32"/>
          <w:szCs w:val="32"/>
        </w:rPr>
        <w:t xml:space="preserve">The election process is the same as the President’s. The term length is the same as the President’s. </w:t>
      </w:r>
    </w:p>
    <w:p w14:paraId="66B07A39" w14:textId="77777777" w:rsidR="001113D2" w:rsidRPr="00B25753" w:rsidRDefault="00B25753" w:rsidP="001113D2">
      <w:pPr>
        <w:widowControl w:val="0"/>
        <w:autoSpaceDE w:val="0"/>
        <w:autoSpaceDN w:val="0"/>
        <w:adjustRightInd w:val="0"/>
        <w:spacing w:after="240" w:line="360" w:lineRule="atLeast"/>
        <w:rPr>
          <w:rFonts w:ascii="Times" w:hAnsi="Times" w:cs="Times"/>
          <w:b/>
        </w:rPr>
      </w:pPr>
      <w:r w:rsidRPr="00B25753">
        <w:rPr>
          <w:rFonts w:ascii="Times" w:hAnsi="Times" w:cs="Times"/>
          <w:b/>
          <w:sz w:val="32"/>
          <w:szCs w:val="32"/>
        </w:rPr>
        <w:t xml:space="preserve">4. </w:t>
      </w:r>
      <w:r w:rsidR="001113D2" w:rsidRPr="00B25753">
        <w:rPr>
          <w:rFonts w:ascii="Times" w:hAnsi="Times" w:cs="Times"/>
          <w:b/>
          <w:sz w:val="32"/>
          <w:szCs w:val="32"/>
        </w:rPr>
        <w:t xml:space="preserve">Coach (If necessary) </w:t>
      </w:r>
    </w:p>
    <w:p w14:paraId="1B4DC2C3" w14:textId="77777777" w:rsidR="001113D2" w:rsidRDefault="001113D2" w:rsidP="001113D2">
      <w:pPr>
        <w:widowControl w:val="0"/>
        <w:autoSpaceDE w:val="0"/>
        <w:autoSpaceDN w:val="0"/>
        <w:adjustRightInd w:val="0"/>
        <w:spacing w:after="240" w:line="360" w:lineRule="atLeast"/>
        <w:rPr>
          <w:rFonts w:ascii="Times" w:hAnsi="Times" w:cs="Times"/>
        </w:rPr>
      </w:pPr>
      <w:r>
        <w:rPr>
          <w:rFonts w:ascii="Times New Roman" w:hAnsi="Times New Roman" w:cs="Times New Roman"/>
          <w:sz w:val="32"/>
          <w:szCs w:val="32"/>
        </w:rPr>
        <w:t xml:space="preserve">a. The Executive Board will decide if a coach is necessary for the team’s success. If seen as necessary, then the Executive Board will decide on salary and who is the coach. If the Executive Board feels that the coach is not in the benefit of the </w:t>
      </w:r>
      <w:r w:rsidR="00B25753">
        <w:rPr>
          <w:rFonts w:ascii="Times New Roman" w:hAnsi="Times New Roman" w:cs="Times New Roman"/>
          <w:sz w:val="32"/>
          <w:szCs w:val="32"/>
        </w:rPr>
        <w:t>team, the coach will be terminated and the officers will assume responsibility for the practices.</w:t>
      </w:r>
    </w:p>
    <w:p w14:paraId="11357574" w14:textId="77777777" w:rsidR="001113D2" w:rsidRPr="00B25753" w:rsidRDefault="00B25753" w:rsidP="001113D2">
      <w:pPr>
        <w:widowControl w:val="0"/>
        <w:autoSpaceDE w:val="0"/>
        <w:autoSpaceDN w:val="0"/>
        <w:adjustRightInd w:val="0"/>
        <w:spacing w:after="240" w:line="360" w:lineRule="atLeast"/>
        <w:rPr>
          <w:rFonts w:ascii="Times" w:hAnsi="Times" w:cs="Times"/>
          <w:b/>
          <w:u w:val="single"/>
        </w:rPr>
      </w:pPr>
      <w:r w:rsidRPr="00B25753">
        <w:rPr>
          <w:rFonts w:ascii="Times" w:hAnsi="Times" w:cs="Times"/>
          <w:b/>
          <w:sz w:val="32"/>
          <w:szCs w:val="32"/>
          <w:u w:val="single"/>
        </w:rPr>
        <w:t xml:space="preserve">IV. </w:t>
      </w:r>
      <w:r w:rsidR="001113D2" w:rsidRPr="00B25753">
        <w:rPr>
          <w:rFonts w:ascii="Times" w:hAnsi="Times" w:cs="Times"/>
          <w:b/>
          <w:bCs/>
          <w:sz w:val="32"/>
          <w:szCs w:val="32"/>
          <w:u w:val="single"/>
        </w:rPr>
        <w:t xml:space="preserve">Practices/Meetings </w:t>
      </w:r>
    </w:p>
    <w:p w14:paraId="4AE7A8F9" w14:textId="77777777" w:rsidR="001113D2" w:rsidRDefault="001113D2" w:rsidP="001113D2">
      <w:pPr>
        <w:widowControl w:val="0"/>
        <w:numPr>
          <w:ilvl w:val="0"/>
          <w:numId w:val="5"/>
        </w:numPr>
        <w:tabs>
          <w:tab w:val="left" w:pos="220"/>
          <w:tab w:val="left" w:pos="720"/>
        </w:tabs>
        <w:autoSpaceDE w:val="0"/>
        <w:autoSpaceDN w:val="0"/>
        <w:adjustRightInd w:val="0"/>
        <w:spacing w:after="320" w:line="360" w:lineRule="atLeast"/>
        <w:ind w:hanging="720"/>
        <w:rPr>
          <w:rFonts w:ascii="Times" w:hAnsi="Times" w:cs="Times"/>
          <w:sz w:val="32"/>
          <w:szCs w:val="32"/>
        </w:rPr>
      </w:pPr>
      <w:r>
        <w:rPr>
          <w:rFonts w:ascii="Times New Roman" w:hAnsi="Times New Roman" w:cs="Times New Roman"/>
          <w:sz w:val="32"/>
          <w:szCs w:val="32"/>
        </w:rPr>
        <w:t>Furman University Men</w:t>
      </w:r>
      <w:r>
        <w:rPr>
          <w:rFonts w:ascii="Times" w:hAnsi="Times" w:cs="Times"/>
          <w:sz w:val="32"/>
          <w:szCs w:val="32"/>
        </w:rPr>
        <w:t>’</w:t>
      </w:r>
      <w:r>
        <w:rPr>
          <w:rFonts w:ascii="Times New Roman" w:hAnsi="Times New Roman" w:cs="Times New Roman"/>
          <w:sz w:val="32"/>
          <w:szCs w:val="32"/>
        </w:rPr>
        <w:t>s Club Soccer will meet t</w:t>
      </w:r>
      <w:r w:rsidR="00B25753">
        <w:rPr>
          <w:rFonts w:ascii="Times New Roman" w:hAnsi="Times New Roman" w:cs="Times New Roman"/>
          <w:sz w:val="32"/>
          <w:szCs w:val="32"/>
        </w:rPr>
        <w:t>wo</w:t>
      </w:r>
      <w:r>
        <w:rPr>
          <w:rFonts w:ascii="Times New Roman" w:hAnsi="Times New Roman" w:cs="Times New Roman"/>
          <w:sz w:val="32"/>
          <w:szCs w:val="32"/>
        </w:rPr>
        <w:t xml:space="preserve"> times a week. The current executive board will determine the practice times and days at the beginning of each semester. The practices must be scheduled to allow for the majority of the players be present in order for a successful practice. </w:t>
      </w:r>
      <w:r>
        <w:rPr>
          <w:rFonts w:ascii="MS Mincho" w:eastAsia="MS Mincho" w:hAnsi="MS Mincho" w:cs="MS Mincho"/>
          <w:sz w:val="32"/>
          <w:szCs w:val="32"/>
        </w:rPr>
        <w:t> </w:t>
      </w:r>
    </w:p>
    <w:p w14:paraId="344A3D63" w14:textId="77777777" w:rsidR="00B25753" w:rsidRDefault="001113D2" w:rsidP="00B25753">
      <w:pPr>
        <w:widowControl w:val="0"/>
        <w:numPr>
          <w:ilvl w:val="0"/>
          <w:numId w:val="5"/>
        </w:numPr>
        <w:tabs>
          <w:tab w:val="left" w:pos="220"/>
          <w:tab w:val="left" w:pos="720"/>
        </w:tabs>
        <w:autoSpaceDE w:val="0"/>
        <w:autoSpaceDN w:val="0"/>
        <w:adjustRightInd w:val="0"/>
        <w:spacing w:after="320" w:line="360" w:lineRule="atLeast"/>
        <w:ind w:hanging="720"/>
        <w:rPr>
          <w:rFonts w:ascii="Times" w:hAnsi="Times" w:cs="Times"/>
          <w:sz w:val="32"/>
          <w:szCs w:val="32"/>
        </w:rPr>
      </w:pPr>
      <w:r>
        <w:rPr>
          <w:rFonts w:ascii="Times New Roman" w:hAnsi="Times New Roman" w:cs="Times New Roman"/>
          <w:sz w:val="32"/>
          <w:szCs w:val="32"/>
        </w:rPr>
        <w:t>Coach and Presidents will meet when one of which feels a matter needs to be</w:t>
      </w:r>
      <w:r w:rsidR="00B25753">
        <w:rPr>
          <w:rFonts w:ascii="Times New Roman" w:hAnsi="Times New Roman" w:cs="Times New Roman"/>
          <w:sz w:val="32"/>
          <w:szCs w:val="32"/>
        </w:rPr>
        <w:t xml:space="preserve"> </w:t>
      </w:r>
      <w:r w:rsidRPr="00B25753">
        <w:rPr>
          <w:rFonts w:ascii="Times New Roman" w:hAnsi="Times New Roman" w:cs="Times New Roman"/>
          <w:sz w:val="32"/>
          <w:szCs w:val="32"/>
        </w:rPr>
        <w:t xml:space="preserve">discussed. </w:t>
      </w:r>
    </w:p>
    <w:p w14:paraId="1F21CC25" w14:textId="77777777" w:rsidR="001113D2" w:rsidRPr="00B25753" w:rsidRDefault="001113D2" w:rsidP="00B25753">
      <w:pPr>
        <w:widowControl w:val="0"/>
        <w:numPr>
          <w:ilvl w:val="0"/>
          <w:numId w:val="5"/>
        </w:numPr>
        <w:tabs>
          <w:tab w:val="left" w:pos="220"/>
          <w:tab w:val="left" w:pos="720"/>
        </w:tabs>
        <w:autoSpaceDE w:val="0"/>
        <w:autoSpaceDN w:val="0"/>
        <w:adjustRightInd w:val="0"/>
        <w:spacing w:after="320" w:line="360" w:lineRule="atLeast"/>
        <w:ind w:hanging="720"/>
        <w:rPr>
          <w:rFonts w:ascii="Times" w:hAnsi="Times" w:cs="Times"/>
          <w:sz w:val="32"/>
          <w:szCs w:val="32"/>
        </w:rPr>
      </w:pPr>
      <w:r w:rsidRPr="00B25753">
        <w:rPr>
          <w:rFonts w:ascii="Times" w:hAnsi="Times" w:cs="Times"/>
          <w:sz w:val="32"/>
          <w:szCs w:val="32"/>
        </w:rPr>
        <w:t xml:space="preserve"> </w:t>
      </w:r>
      <w:r w:rsidRPr="00B25753">
        <w:rPr>
          <w:rFonts w:ascii="Times New Roman" w:hAnsi="Times New Roman" w:cs="Times New Roman"/>
          <w:sz w:val="32"/>
          <w:szCs w:val="32"/>
        </w:rPr>
        <w:t xml:space="preserve">If there is a coach, he/she is responsible for running practice, drills, and conditioning. </w:t>
      </w:r>
    </w:p>
    <w:p w14:paraId="6EA15E5C" w14:textId="77777777" w:rsidR="001113D2" w:rsidRPr="00B25753" w:rsidRDefault="00B25753" w:rsidP="001113D2">
      <w:pPr>
        <w:widowControl w:val="0"/>
        <w:autoSpaceDE w:val="0"/>
        <w:autoSpaceDN w:val="0"/>
        <w:adjustRightInd w:val="0"/>
        <w:spacing w:after="240" w:line="360" w:lineRule="atLeast"/>
        <w:rPr>
          <w:rFonts w:ascii="Times" w:hAnsi="Times" w:cs="Times"/>
          <w:u w:val="single"/>
        </w:rPr>
      </w:pPr>
      <w:r w:rsidRPr="00B25753">
        <w:rPr>
          <w:rFonts w:ascii="Times" w:hAnsi="Times" w:cs="Times"/>
          <w:b/>
          <w:bCs/>
          <w:sz w:val="32"/>
          <w:szCs w:val="32"/>
          <w:u w:val="single"/>
        </w:rPr>
        <w:t xml:space="preserve">V. </w:t>
      </w:r>
      <w:r w:rsidR="001113D2" w:rsidRPr="00B25753">
        <w:rPr>
          <w:rFonts w:ascii="Times" w:hAnsi="Times" w:cs="Times"/>
          <w:b/>
          <w:bCs/>
          <w:sz w:val="32"/>
          <w:szCs w:val="32"/>
          <w:u w:val="single"/>
        </w:rPr>
        <w:t xml:space="preserve">Organization Advisor </w:t>
      </w:r>
    </w:p>
    <w:p w14:paraId="3FADF518" w14:textId="77777777" w:rsidR="001113D2" w:rsidRDefault="001113D2" w:rsidP="001113D2">
      <w:pPr>
        <w:widowControl w:val="0"/>
        <w:numPr>
          <w:ilvl w:val="0"/>
          <w:numId w:val="6"/>
        </w:numPr>
        <w:tabs>
          <w:tab w:val="left" w:pos="220"/>
          <w:tab w:val="left" w:pos="720"/>
        </w:tabs>
        <w:autoSpaceDE w:val="0"/>
        <w:autoSpaceDN w:val="0"/>
        <w:adjustRightInd w:val="0"/>
        <w:spacing w:after="320" w:line="360" w:lineRule="atLeast"/>
        <w:ind w:hanging="720"/>
        <w:rPr>
          <w:rFonts w:ascii="Times" w:hAnsi="Times" w:cs="Times"/>
          <w:sz w:val="32"/>
          <w:szCs w:val="32"/>
        </w:rPr>
      </w:pPr>
      <w:r>
        <w:rPr>
          <w:rFonts w:ascii="Times New Roman" w:hAnsi="Times New Roman" w:cs="Times New Roman"/>
          <w:sz w:val="32"/>
          <w:szCs w:val="32"/>
        </w:rPr>
        <w:t xml:space="preserve">The Director of Campus Recreation will </w:t>
      </w:r>
      <w:proofErr w:type="gramStart"/>
      <w:r>
        <w:rPr>
          <w:rFonts w:ascii="Times New Roman" w:hAnsi="Times New Roman" w:cs="Times New Roman"/>
          <w:sz w:val="32"/>
          <w:szCs w:val="32"/>
        </w:rPr>
        <w:t>serves</w:t>
      </w:r>
      <w:proofErr w:type="gramEnd"/>
      <w:r>
        <w:rPr>
          <w:rFonts w:ascii="Times New Roman" w:hAnsi="Times New Roman" w:cs="Times New Roman"/>
          <w:sz w:val="32"/>
          <w:szCs w:val="32"/>
        </w:rPr>
        <w:t xml:space="preserve"> as the organization advisor. </w:t>
      </w:r>
      <w:r>
        <w:rPr>
          <w:rFonts w:ascii="MS Mincho" w:eastAsia="MS Mincho" w:hAnsi="MS Mincho" w:cs="MS Mincho"/>
          <w:sz w:val="32"/>
          <w:szCs w:val="32"/>
        </w:rPr>
        <w:t> </w:t>
      </w:r>
    </w:p>
    <w:p w14:paraId="0FA0755C" w14:textId="77777777" w:rsidR="001113D2" w:rsidRDefault="001113D2" w:rsidP="001113D2">
      <w:pPr>
        <w:widowControl w:val="0"/>
        <w:numPr>
          <w:ilvl w:val="0"/>
          <w:numId w:val="6"/>
        </w:numPr>
        <w:tabs>
          <w:tab w:val="left" w:pos="220"/>
          <w:tab w:val="left" w:pos="720"/>
        </w:tabs>
        <w:autoSpaceDE w:val="0"/>
        <w:autoSpaceDN w:val="0"/>
        <w:adjustRightInd w:val="0"/>
        <w:spacing w:after="320" w:line="360" w:lineRule="atLeast"/>
        <w:ind w:hanging="720"/>
        <w:rPr>
          <w:rFonts w:ascii="Times" w:hAnsi="Times" w:cs="Times"/>
          <w:sz w:val="32"/>
          <w:szCs w:val="32"/>
        </w:rPr>
      </w:pPr>
      <w:r>
        <w:rPr>
          <w:rFonts w:ascii="Times New Roman" w:hAnsi="Times New Roman" w:cs="Times New Roman"/>
          <w:sz w:val="32"/>
          <w:szCs w:val="32"/>
        </w:rPr>
        <w:t xml:space="preserve">If there is a faculty member on campus who has soccer experience, they are also </w:t>
      </w:r>
      <w:r>
        <w:rPr>
          <w:rFonts w:ascii="MS Mincho" w:eastAsia="MS Mincho" w:hAnsi="MS Mincho" w:cs="MS Mincho"/>
          <w:sz w:val="32"/>
          <w:szCs w:val="32"/>
        </w:rPr>
        <w:t> </w:t>
      </w:r>
      <w:r>
        <w:rPr>
          <w:rFonts w:ascii="Times New Roman" w:hAnsi="Times New Roman" w:cs="Times New Roman"/>
          <w:sz w:val="32"/>
          <w:szCs w:val="32"/>
        </w:rPr>
        <w:t xml:space="preserve">welcome to serve as a coach and supplement the captains’ role during meeting or practice. </w:t>
      </w:r>
      <w:r>
        <w:rPr>
          <w:rFonts w:ascii="MS Mincho" w:eastAsia="MS Mincho" w:hAnsi="MS Mincho" w:cs="MS Mincho"/>
          <w:sz w:val="32"/>
          <w:szCs w:val="32"/>
        </w:rPr>
        <w:t> </w:t>
      </w:r>
    </w:p>
    <w:p w14:paraId="19C30385" w14:textId="77777777" w:rsidR="001113D2" w:rsidRPr="00B25753" w:rsidRDefault="00B25753" w:rsidP="001113D2">
      <w:pPr>
        <w:widowControl w:val="0"/>
        <w:autoSpaceDE w:val="0"/>
        <w:autoSpaceDN w:val="0"/>
        <w:adjustRightInd w:val="0"/>
        <w:spacing w:after="240" w:line="360" w:lineRule="atLeast"/>
        <w:rPr>
          <w:rFonts w:ascii="Times" w:hAnsi="Times" w:cs="Times"/>
          <w:u w:val="single"/>
        </w:rPr>
      </w:pPr>
      <w:r w:rsidRPr="00B25753">
        <w:rPr>
          <w:rFonts w:ascii="Times" w:hAnsi="Times" w:cs="Times"/>
          <w:b/>
          <w:bCs/>
          <w:sz w:val="32"/>
          <w:szCs w:val="32"/>
          <w:u w:val="single"/>
        </w:rPr>
        <w:t xml:space="preserve">VI. </w:t>
      </w:r>
      <w:r w:rsidR="001113D2" w:rsidRPr="00B25753">
        <w:rPr>
          <w:rFonts w:ascii="Times" w:hAnsi="Times" w:cs="Times"/>
          <w:b/>
          <w:bCs/>
          <w:sz w:val="32"/>
          <w:szCs w:val="32"/>
          <w:u w:val="single"/>
        </w:rPr>
        <w:t xml:space="preserve">Organization Funds </w:t>
      </w:r>
    </w:p>
    <w:p w14:paraId="696AC886" w14:textId="77777777" w:rsidR="001113D2" w:rsidRDefault="001113D2" w:rsidP="001113D2">
      <w:pPr>
        <w:widowControl w:val="0"/>
        <w:numPr>
          <w:ilvl w:val="0"/>
          <w:numId w:val="7"/>
        </w:numPr>
        <w:tabs>
          <w:tab w:val="left" w:pos="220"/>
          <w:tab w:val="left" w:pos="720"/>
        </w:tabs>
        <w:autoSpaceDE w:val="0"/>
        <w:autoSpaceDN w:val="0"/>
        <w:adjustRightInd w:val="0"/>
        <w:spacing w:after="320" w:line="360" w:lineRule="atLeast"/>
        <w:ind w:hanging="720"/>
        <w:rPr>
          <w:rFonts w:ascii="Times" w:hAnsi="Times" w:cs="Times"/>
          <w:sz w:val="32"/>
          <w:szCs w:val="32"/>
        </w:rPr>
      </w:pPr>
      <w:r>
        <w:rPr>
          <w:rFonts w:ascii="Times New Roman" w:hAnsi="Times New Roman" w:cs="Times New Roman"/>
          <w:sz w:val="32"/>
          <w:szCs w:val="32"/>
        </w:rPr>
        <w:t xml:space="preserve">Campus Recreation serves as the primary funder for the club. </w:t>
      </w:r>
      <w:r>
        <w:rPr>
          <w:rFonts w:ascii="MS Mincho" w:eastAsia="MS Mincho" w:hAnsi="MS Mincho" w:cs="MS Mincho"/>
          <w:sz w:val="32"/>
          <w:szCs w:val="32"/>
        </w:rPr>
        <w:t> </w:t>
      </w:r>
    </w:p>
    <w:p w14:paraId="409BBA43" w14:textId="77777777" w:rsidR="001113D2" w:rsidRDefault="001113D2" w:rsidP="001113D2">
      <w:pPr>
        <w:widowControl w:val="0"/>
        <w:numPr>
          <w:ilvl w:val="0"/>
          <w:numId w:val="7"/>
        </w:numPr>
        <w:tabs>
          <w:tab w:val="left" w:pos="220"/>
          <w:tab w:val="left" w:pos="720"/>
        </w:tabs>
        <w:autoSpaceDE w:val="0"/>
        <w:autoSpaceDN w:val="0"/>
        <w:adjustRightInd w:val="0"/>
        <w:spacing w:after="320" w:line="360" w:lineRule="atLeast"/>
        <w:ind w:hanging="720"/>
        <w:rPr>
          <w:rFonts w:ascii="Times" w:hAnsi="Times" w:cs="Times"/>
          <w:sz w:val="32"/>
          <w:szCs w:val="32"/>
        </w:rPr>
      </w:pPr>
      <w:r>
        <w:rPr>
          <w:rFonts w:ascii="Times New Roman" w:hAnsi="Times New Roman" w:cs="Times New Roman"/>
          <w:sz w:val="32"/>
          <w:szCs w:val="32"/>
        </w:rPr>
        <w:t xml:space="preserve">The Treasurer is responsible for creating a budget that is approved by the Director </w:t>
      </w:r>
      <w:r>
        <w:rPr>
          <w:rFonts w:ascii="MS Mincho" w:eastAsia="MS Mincho" w:hAnsi="MS Mincho" w:cs="MS Mincho"/>
          <w:sz w:val="32"/>
          <w:szCs w:val="32"/>
        </w:rPr>
        <w:t> </w:t>
      </w:r>
      <w:r>
        <w:rPr>
          <w:rFonts w:ascii="Times New Roman" w:hAnsi="Times New Roman" w:cs="Times New Roman"/>
          <w:sz w:val="32"/>
          <w:szCs w:val="32"/>
        </w:rPr>
        <w:t xml:space="preserve">of Campus Recreation. </w:t>
      </w:r>
      <w:r>
        <w:rPr>
          <w:rFonts w:ascii="MS Mincho" w:eastAsia="MS Mincho" w:hAnsi="MS Mincho" w:cs="MS Mincho"/>
          <w:sz w:val="32"/>
          <w:szCs w:val="32"/>
        </w:rPr>
        <w:t> </w:t>
      </w:r>
    </w:p>
    <w:p w14:paraId="3145604D" w14:textId="77777777" w:rsidR="001113D2" w:rsidRDefault="001113D2" w:rsidP="001113D2">
      <w:pPr>
        <w:widowControl w:val="0"/>
        <w:numPr>
          <w:ilvl w:val="0"/>
          <w:numId w:val="7"/>
        </w:numPr>
        <w:tabs>
          <w:tab w:val="left" w:pos="220"/>
          <w:tab w:val="left" w:pos="720"/>
        </w:tabs>
        <w:autoSpaceDE w:val="0"/>
        <w:autoSpaceDN w:val="0"/>
        <w:adjustRightInd w:val="0"/>
        <w:spacing w:after="320" w:line="360" w:lineRule="atLeast"/>
        <w:ind w:hanging="720"/>
        <w:rPr>
          <w:rFonts w:ascii="Times" w:hAnsi="Times" w:cs="Times"/>
          <w:sz w:val="32"/>
          <w:szCs w:val="32"/>
        </w:rPr>
      </w:pPr>
      <w:r>
        <w:rPr>
          <w:rFonts w:ascii="Times New Roman" w:hAnsi="Times New Roman" w:cs="Times New Roman"/>
          <w:sz w:val="32"/>
          <w:szCs w:val="32"/>
        </w:rPr>
        <w:t xml:space="preserve">The Presidents can work with the Director of Campus Recreation to schedule </w:t>
      </w:r>
      <w:r>
        <w:rPr>
          <w:rFonts w:ascii="MS Mincho" w:eastAsia="MS Mincho" w:hAnsi="MS Mincho" w:cs="MS Mincho"/>
          <w:sz w:val="32"/>
          <w:szCs w:val="32"/>
        </w:rPr>
        <w:t> </w:t>
      </w:r>
      <w:r>
        <w:rPr>
          <w:rFonts w:ascii="Times New Roman" w:hAnsi="Times New Roman" w:cs="Times New Roman"/>
          <w:sz w:val="32"/>
          <w:szCs w:val="32"/>
        </w:rPr>
        <w:t>tournaments at the school as a way of generating</w:t>
      </w:r>
      <w:r w:rsidR="00B25753">
        <w:rPr>
          <w:rFonts w:ascii="Times New Roman" w:hAnsi="Times New Roman" w:cs="Times New Roman"/>
          <w:sz w:val="32"/>
          <w:szCs w:val="32"/>
        </w:rPr>
        <w:t xml:space="preserve"> </w:t>
      </w:r>
      <w:r>
        <w:rPr>
          <w:rFonts w:ascii="Times New Roman" w:hAnsi="Times New Roman" w:cs="Times New Roman"/>
          <w:sz w:val="32"/>
          <w:szCs w:val="32"/>
        </w:rPr>
        <w:t xml:space="preserve">revenue. </w:t>
      </w:r>
      <w:r>
        <w:rPr>
          <w:rFonts w:ascii="MS Mincho" w:eastAsia="MS Mincho" w:hAnsi="MS Mincho" w:cs="MS Mincho"/>
          <w:sz w:val="32"/>
          <w:szCs w:val="32"/>
        </w:rPr>
        <w:t> </w:t>
      </w:r>
    </w:p>
    <w:p w14:paraId="4D8C3A25" w14:textId="77777777" w:rsidR="00B25753" w:rsidRDefault="001113D2" w:rsidP="00B25753">
      <w:pPr>
        <w:widowControl w:val="0"/>
        <w:numPr>
          <w:ilvl w:val="0"/>
          <w:numId w:val="7"/>
        </w:numPr>
        <w:tabs>
          <w:tab w:val="left" w:pos="220"/>
          <w:tab w:val="left" w:pos="720"/>
        </w:tabs>
        <w:autoSpaceDE w:val="0"/>
        <w:autoSpaceDN w:val="0"/>
        <w:adjustRightInd w:val="0"/>
        <w:spacing w:after="320" w:line="360" w:lineRule="atLeast"/>
        <w:ind w:hanging="720"/>
        <w:rPr>
          <w:rFonts w:ascii="Times" w:hAnsi="Times" w:cs="Times"/>
          <w:sz w:val="32"/>
          <w:szCs w:val="32"/>
        </w:rPr>
      </w:pPr>
      <w:r>
        <w:rPr>
          <w:rFonts w:ascii="Times New Roman" w:hAnsi="Times New Roman" w:cs="Times New Roman"/>
          <w:sz w:val="32"/>
          <w:szCs w:val="32"/>
        </w:rPr>
        <w:t xml:space="preserve">The Presidents can collect dues should Campus Recreation not be able to supply </w:t>
      </w:r>
      <w:r>
        <w:rPr>
          <w:rFonts w:ascii="MS Mincho" w:eastAsia="MS Mincho" w:hAnsi="MS Mincho" w:cs="MS Mincho"/>
          <w:sz w:val="32"/>
          <w:szCs w:val="32"/>
        </w:rPr>
        <w:t> </w:t>
      </w:r>
      <w:r>
        <w:rPr>
          <w:rFonts w:ascii="Times New Roman" w:hAnsi="Times New Roman" w:cs="Times New Roman"/>
          <w:sz w:val="32"/>
          <w:szCs w:val="32"/>
        </w:rPr>
        <w:t xml:space="preserve">enough money to support the needs of the club. </w:t>
      </w:r>
      <w:r>
        <w:rPr>
          <w:rFonts w:ascii="MS Mincho" w:eastAsia="MS Mincho" w:hAnsi="MS Mincho" w:cs="MS Mincho"/>
          <w:sz w:val="32"/>
          <w:szCs w:val="32"/>
        </w:rPr>
        <w:t> </w:t>
      </w:r>
    </w:p>
    <w:p w14:paraId="179F84EC" w14:textId="77777777" w:rsidR="00B25753" w:rsidRPr="00B25753" w:rsidRDefault="001113D2" w:rsidP="00B25753">
      <w:pPr>
        <w:pStyle w:val="ListParagraph"/>
        <w:widowControl w:val="0"/>
        <w:numPr>
          <w:ilvl w:val="0"/>
          <w:numId w:val="10"/>
        </w:numPr>
        <w:tabs>
          <w:tab w:val="left" w:pos="220"/>
          <w:tab w:val="left" w:pos="720"/>
        </w:tabs>
        <w:autoSpaceDE w:val="0"/>
        <w:autoSpaceDN w:val="0"/>
        <w:adjustRightInd w:val="0"/>
        <w:spacing w:after="320" w:line="360" w:lineRule="atLeast"/>
        <w:rPr>
          <w:rFonts w:ascii="Times New Roman" w:hAnsi="Times New Roman" w:cs="Times New Roman"/>
          <w:sz w:val="32"/>
          <w:szCs w:val="32"/>
        </w:rPr>
      </w:pPr>
      <w:r w:rsidRPr="00B25753">
        <w:rPr>
          <w:rFonts w:ascii="Times New Roman" w:hAnsi="Times New Roman" w:cs="Times New Roman"/>
          <w:sz w:val="32"/>
          <w:szCs w:val="32"/>
        </w:rPr>
        <w:t xml:space="preserve">The price of dues will be established by the Executive Board at </w:t>
      </w:r>
    </w:p>
    <w:p w14:paraId="5DBAFF4A" w14:textId="77777777" w:rsidR="001113D2" w:rsidRPr="00B25753" w:rsidRDefault="001113D2" w:rsidP="00B25753">
      <w:pPr>
        <w:pStyle w:val="ListParagraph"/>
        <w:widowControl w:val="0"/>
        <w:tabs>
          <w:tab w:val="left" w:pos="220"/>
          <w:tab w:val="left" w:pos="720"/>
        </w:tabs>
        <w:autoSpaceDE w:val="0"/>
        <w:autoSpaceDN w:val="0"/>
        <w:adjustRightInd w:val="0"/>
        <w:spacing w:after="320" w:line="360" w:lineRule="atLeast"/>
        <w:ind w:left="1080"/>
        <w:rPr>
          <w:rFonts w:ascii="Times" w:hAnsi="Times" w:cs="Times"/>
          <w:sz w:val="32"/>
          <w:szCs w:val="32"/>
        </w:rPr>
      </w:pPr>
      <w:r w:rsidRPr="00B25753">
        <w:rPr>
          <w:rFonts w:ascii="Times New Roman" w:hAnsi="Times New Roman" w:cs="Times New Roman"/>
          <w:sz w:val="32"/>
          <w:szCs w:val="32"/>
        </w:rPr>
        <w:t xml:space="preserve">the beginning of each year. The dues will be calculated based on league dues, gear for practices, apparel for the team, travel expenses, and what else is deemed necessary by the Executive Board. </w:t>
      </w:r>
    </w:p>
    <w:p w14:paraId="69E0A481" w14:textId="77777777" w:rsidR="001113D2" w:rsidRDefault="001113D2" w:rsidP="001113D2">
      <w:pPr>
        <w:widowControl w:val="0"/>
        <w:numPr>
          <w:ilvl w:val="0"/>
          <w:numId w:val="8"/>
        </w:numPr>
        <w:tabs>
          <w:tab w:val="left" w:pos="220"/>
          <w:tab w:val="left" w:pos="720"/>
        </w:tabs>
        <w:autoSpaceDE w:val="0"/>
        <w:autoSpaceDN w:val="0"/>
        <w:adjustRightInd w:val="0"/>
        <w:spacing w:after="320" w:line="360" w:lineRule="atLeast"/>
        <w:ind w:hanging="720"/>
        <w:rPr>
          <w:rFonts w:ascii="Times" w:hAnsi="Times" w:cs="Times"/>
          <w:sz w:val="32"/>
          <w:szCs w:val="32"/>
        </w:rPr>
      </w:pPr>
      <w:r>
        <w:rPr>
          <w:rFonts w:ascii="Times New Roman" w:hAnsi="Times New Roman" w:cs="Times New Roman"/>
          <w:sz w:val="32"/>
          <w:szCs w:val="32"/>
        </w:rPr>
        <w:t xml:space="preserve">The Presidents can establish ways to fundraise inexpensively, such as GoFundMe accounts or collection jars. </w:t>
      </w:r>
      <w:r>
        <w:rPr>
          <w:rFonts w:ascii="MS Mincho" w:eastAsia="MS Mincho" w:hAnsi="MS Mincho" w:cs="MS Mincho"/>
          <w:sz w:val="32"/>
          <w:szCs w:val="32"/>
        </w:rPr>
        <w:t> </w:t>
      </w:r>
    </w:p>
    <w:p w14:paraId="6A13D4E8" w14:textId="77777777" w:rsidR="001113D2" w:rsidRDefault="001113D2" w:rsidP="001113D2">
      <w:pPr>
        <w:widowControl w:val="0"/>
        <w:numPr>
          <w:ilvl w:val="0"/>
          <w:numId w:val="8"/>
        </w:numPr>
        <w:tabs>
          <w:tab w:val="left" w:pos="220"/>
          <w:tab w:val="left" w:pos="720"/>
        </w:tabs>
        <w:autoSpaceDE w:val="0"/>
        <w:autoSpaceDN w:val="0"/>
        <w:adjustRightInd w:val="0"/>
        <w:spacing w:after="320" w:line="360" w:lineRule="atLeast"/>
        <w:ind w:hanging="720"/>
        <w:rPr>
          <w:rFonts w:ascii="Times" w:hAnsi="Times" w:cs="Times"/>
          <w:sz w:val="32"/>
          <w:szCs w:val="32"/>
        </w:rPr>
      </w:pPr>
      <w:r>
        <w:rPr>
          <w:rFonts w:ascii="Times New Roman" w:hAnsi="Times New Roman" w:cs="Times New Roman"/>
          <w:sz w:val="32"/>
          <w:szCs w:val="32"/>
        </w:rPr>
        <w:t xml:space="preserve">Other Fundraisers can be done by the club in order to gain funds </w:t>
      </w:r>
      <w:r>
        <w:rPr>
          <w:rFonts w:ascii="MS Mincho" w:eastAsia="MS Mincho" w:hAnsi="MS Mincho" w:cs="MS Mincho"/>
          <w:sz w:val="32"/>
          <w:szCs w:val="32"/>
        </w:rPr>
        <w:t> </w:t>
      </w:r>
    </w:p>
    <w:p w14:paraId="15DBC5A4" w14:textId="77777777" w:rsidR="001113D2" w:rsidRPr="00B25753" w:rsidRDefault="00B25753" w:rsidP="001113D2">
      <w:pPr>
        <w:widowControl w:val="0"/>
        <w:autoSpaceDE w:val="0"/>
        <w:autoSpaceDN w:val="0"/>
        <w:adjustRightInd w:val="0"/>
        <w:spacing w:after="240" w:line="360" w:lineRule="atLeast"/>
        <w:rPr>
          <w:rFonts w:ascii="Times" w:hAnsi="Times" w:cs="Times"/>
          <w:u w:val="single"/>
        </w:rPr>
      </w:pPr>
      <w:r w:rsidRPr="00B25753">
        <w:rPr>
          <w:rFonts w:ascii="Times" w:hAnsi="Times" w:cs="Times"/>
          <w:b/>
          <w:bCs/>
          <w:sz w:val="32"/>
          <w:szCs w:val="32"/>
          <w:u w:val="single"/>
        </w:rPr>
        <w:t xml:space="preserve">VII. </w:t>
      </w:r>
      <w:r w:rsidR="001113D2" w:rsidRPr="00B25753">
        <w:rPr>
          <w:rFonts w:ascii="Times" w:hAnsi="Times" w:cs="Times"/>
          <w:b/>
          <w:bCs/>
          <w:sz w:val="32"/>
          <w:szCs w:val="32"/>
          <w:u w:val="single"/>
        </w:rPr>
        <w:t xml:space="preserve">Amending the Constitution </w:t>
      </w:r>
    </w:p>
    <w:p w14:paraId="2B39D3A2" w14:textId="77777777" w:rsidR="001113D2" w:rsidRDefault="001113D2" w:rsidP="001113D2">
      <w:pPr>
        <w:widowControl w:val="0"/>
        <w:numPr>
          <w:ilvl w:val="0"/>
          <w:numId w:val="9"/>
        </w:numPr>
        <w:tabs>
          <w:tab w:val="left" w:pos="220"/>
          <w:tab w:val="left" w:pos="720"/>
        </w:tabs>
        <w:autoSpaceDE w:val="0"/>
        <w:autoSpaceDN w:val="0"/>
        <w:adjustRightInd w:val="0"/>
        <w:spacing w:after="320" w:line="360" w:lineRule="atLeast"/>
        <w:ind w:hanging="720"/>
        <w:rPr>
          <w:rFonts w:ascii="Times" w:hAnsi="Times" w:cs="Times"/>
          <w:sz w:val="32"/>
          <w:szCs w:val="32"/>
        </w:rPr>
      </w:pPr>
      <w:r>
        <w:rPr>
          <w:rFonts w:ascii="Times New Roman" w:hAnsi="Times New Roman" w:cs="Times New Roman"/>
          <w:sz w:val="32"/>
          <w:szCs w:val="32"/>
        </w:rPr>
        <w:t xml:space="preserve">The Executive Board will unanimously decide if a change needs to be made and will draft an amendment. </w:t>
      </w:r>
      <w:r>
        <w:rPr>
          <w:rFonts w:ascii="MS Mincho" w:eastAsia="MS Mincho" w:hAnsi="MS Mincho" w:cs="MS Mincho"/>
          <w:sz w:val="32"/>
          <w:szCs w:val="32"/>
        </w:rPr>
        <w:t> </w:t>
      </w:r>
    </w:p>
    <w:p w14:paraId="6478CA63" w14:textId="77777777" w:rsidR="001113D2" w:rsidRDefault="001113D2" w:rsidP="001113D2">
      <w:pPr>
        <w:widowControl w:val="0"/>
        <w:numPr>
          <w:ilvl w:val="0"/>
          <w:numId w:val="9"/>
        </w:numPr>
        <w:tabs>
          <w:tab w:val="left" w:pos="220"/>
          <w:tab w:val="left" w:pos="720"/>
        </w:tabs>
        <w:autoSpaceDE w:val="0"/>
        <w:autoSpaceDN w:val="0"/>
        <w:adjustRightInd w:val="0"/>
        <w:spacing w:after="320" w:line="360" w:lineRule="atLeast"/>
        <w:ind w:hanging="720"/>
        <w:rPr>
          <w:rFonts w:ascii="Times" w:hAnsi="Times" w:cs="Times"/>
          <w:sz w:val="32"/>
          <w:szCs w:val="32"/>
        </w:rPr>
      </w:pPr>
      <w:r>
        <w:rPr>
          <w:rFonts w:ascii="Times New Roman" w:hAnsi="Times New Roman" w:cs="Times New Roman"/>
          <w:sz w:val="32"/>
          <w:szCs w:val="32"/>
        </w:rPr>
        <w:t xml:space="preserve">3/4 active voting members must also approve of the change. </w:t>
      </w:r>
      <w:r>
        <w:rPr>
          <w:rFonts w:ascii="MS Mincho" w:eastAsia="MS Mincho" w:hAnsi="MS Mincho" w:cs="MS Mincho"/>
          <w:sz w:val="32"/>
          <w:szCs w:val="32"/>
        </w:rPr>
        <w:t> </w:t>
      </w:r>
    </w:p>
    <w:p w14:paraId="08F91E52" w14:textId="77777777" w:rsidR="001113D2" w:rsidRPr="00B25753" w:rsidRDefault="00B25753" w:rsidP="001113D2">
      <w:pPr>
        <w:widowControl w:val="0"/>
        <w:autoSpaceDE w:val="0"/>
        <w:autoSpaceDN w:val="0"/>
        <w:adjustRightInd w:val="0"/>
        <w:spacing w:after="240" w:line="360" w:lineRule="atLeast"/>
        <w:rPr>
          <w:rFonts w:ascii="Times" w:hAnsi="Times" w:cs="Times"/>
          <w:u w:val="single"/>
        </w:rPr>
      </w:pPr>
      <w:r w:rsidRPr="00B25753">
        <w:rPr>
          <w:rFonts w:ascii="Times" w:hAnsi="Times" w:cs="Times"/>
          <w:b/>
          <w:bCs/>
          <w:sz w:val="32"/>
          <w:szCs w:val="32"/>
          <w:u w:val="single"/>
        </w:rPr>
        <w:t xml:space="preserve">VIII. </w:t>
      </w:r>
      <w:r w:rsidR="001113D2" w:rsidRPr="00B25753">
        <w:rPr>
          <w:rFonts w:ascii="Times" w:hAnsi="Times" w:cs="Times"/>
          <w:b/>
          <w:bCs/>
          <w:sz w:val="32"/>
          <w:szCs w:val="32"/>
          <w:u w:val="single"/>
        </w:rPr>
        <w:t xml:space="preserve">Enabling Clause </w:t>
      </w:r>
    </w:p>
    <w:p w14:paraId="580CE7E9" w14:textId="77777777" w:rsidR="001113D2" w:rsidRDefault="001113D2" w:rsidP="001113D2">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1. </w:t>
      </w:r>
      <w:r>
        <w:rPr>
          <w:rFonts w:ascii="Times New Roman" w:hAnsi="Times New Roman" w:cs="Times New Roman"/>
          <w:sz w:val="32"/>
          <w:szCs w:val="32"/>
        </w:rPr>
        <w:t>With the approval of the Director of Campus Recreation, this Constitution becomes the legal governing body of the Furman University Men</w:t>
      </w:r>
      <w:r>
        <w:rPr>
          <w:rFonts w:ascii="Times" w:hAnsi="Times" w:cs="Times"/>
          <w:sz w:val="32"/>
          <w:szCs w:val="32"/>
        </w:rPr>
        <w:t>’</w:t>
      </w:r>
      <w:r>
        <w:rPr>
          <w:rFonts w:ascii="Times New Roman" w:hAnsi="Times New Roman" w:cs="Times New Roman"/>
          <w:sz w:val="32"/>
          <w:szCs w:val="32"/>
        </w:rPr>
        <w:t xml:space="preserve">s Club Soccer program. Violating this constitution can result in suspension or expulsion from the Men’s Club Soccer program. </w:t>
      </w:r>
    </w:p>
    <w:p w14:paraId="0229B15C" w14:textId="77777777" w:rsidR="001113D2" w:rsidRPr="00B25753" w:rsidRDefault="00B25753" w:rsidP="001113D2">
      <w:pPr>
        <w:widowControl w:val="0"/>
        <w:autoSpaceDE w:val="0"/>
        <w:autoSpaceDN w:val="0"/>
        <w:adjustRightInd w:val="0"/>
        <w:spacing w:after="240" w:line="360" w:lineRule="atLeast"/>
        <w:rPr>
          <w:rFonts w:ascii="Times" w:hAnsi="Times" w:cs="Times"/>
          <w:b/>
          <w:u w:val="single"/>
        </w:rPr>
      </w:pPr>
      <w:r w:rsidRPr="00B25753">
        <w:rPr>
          <w:rFonts w:ascii="Times" w:hAnsi="Times" w:cs="Times"/>
          <w:b/>
          <w:sz w:val="32"/>
          <w:szCs w:val="32"/>
          <w:u w:val="single"/>
        </w:rPr>
        <w:t xml:space="preserve">IX. </w:t>
      </w:r>
      <w:r w:rsidR="001113D2" w:rsidRPr="00B25753">
        <w:rPr>
          <w:rFonts w:ascii="Times" w:hAnsi="Times" w:cs="Times"/>
          <w:b/>
          <w:sz w:val="32"/>
          <w:szCs w:val="32"/>
          <w:u w:val="single"/>
        </w:rPr>
        <w:t xml:space="preserve">Signature of President(s) </w:t>
      </w:r>
    </w:p>
    <w:p w14:paraId="1485D67D" w14:textId="77777777" w:rsidR="00B25753" w:rsidRPr="00B25753" w:rsidRDefault="00B25753" w:rsidP="001113D2">
      <w:pPr>
        <w:widowControl w:val="0"/>
        <w:autoSpaceDE w:val="0"/>
        <w:autoSpaceDN w:val="0"/>
        <w:adjustRightInd w:val="0"/>
        <w:spacing w:after="240" w:line="360" w:lineRule="atLeast"/>
        <w:rPr>
          <w:rFonts w:ascii="SignPainter HouseScript" w:hAnsi="SignPainter HouseScript" w:cs="Times"/>
          <w:sz w:val="32"/>
          <w:szCs w:val="32"/>
          <w:u w:val="single"/>
        </w:rPr>
      </w:pPr>
      <w:r w:rsidRPr="00B25753">
        <w:rPr>
          <w:rFonts w:ascii="SignPainter HouseScript" w:hAnsi="SignPainter HouseScript" w:cs="Times"/>
          <w:sz w:val="32"/>
          <w:szCs w:val="32"/>
          <w:u w:val="single"/>
        </w:rPr>
        <w:t>Stephen Parsons</w:t>
      </w:r>
    </w:p>
    <w:p w14:paraId="6D823880" w14:textId="77777777" w:rsidR="001113D2" w:rsidRDefault="00B25753" w:rsidP="001113D2">
      <w:pPr>
        <w:widowControl w:val="0"/>
        <w:autoSpaceDE w:val="0"/>
        <w:autoSpaceDN w:val="0"/>
        <w:adjustRightInd w:val="0"/>
        <w:spacing w:after="240" w:line="360" w:lineRule="atLeast"/>
        <w:rPr>
          <w:rFonts w:ascii="Times" w:hAnsi="Times" w:cs="Times"/>
        </w:rPr>
      </w:pPr>
      <w:r>
        <w:rPr>
          <w:rFonts w:ascii="Times" w:hAnsi="Times" w:cs="Times"/>
          <w:sz w:val="32"/>
          <w:szCs w:val="32"/>
        </w:rPr>
        <w:t>Stephen Parsons May 23</w:t>
      </w:r>
      <w:r w:rsidR="001113D2">
        <w:rPr>
          <w:rFonts w:ascii="Times" w:hAnsi="Times" w:cs="Times"/>
          <w:sz w:val="32"/>
          <w:szCs w:val="32"/>
        </w:rPr>
        <w:t>, 201</w:t>
      </w:r>
      <w:r>
        <w:rPr>
          <w:rFonts w:ascii="Times" w:hAnsi="Times" w:cs="Times"/>
          <w:sz w:val="32"/>
          <w:szCs w:val="32"/>
        </w:rPr>
        <w:t>8</w:t>
      </w:r>
      <w:bookmarkStart w:id="0" w:name="_GoBack"/>
      <w:bookmarkEnd w:id="0"/>
    </w:p>
    <w:p w14:paraId="37BE7518" w14:textId="77777777" w:rsidR="009E4EBD" w:rsidRDefault="00CC001B"/>
    <w:sectPr w:rsidR="009E4EBD" w:rsidSect="009114D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2000500000000000000"/>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panose1 w:val="02020609040205080304"/>
    <w:charset w:val="80"/>
    <w:family w:val="roman"/>
    <w:pitch w:val="fixed"/>
    <w:sig w:usb0="E00002FF" w:usb1="6AC7FDFB" w:usb2="08000012" w:usb3="00000000" w:csb0="0002009F" w:csb1="00000000"/>
  </w:font>
  <w:font w:name="SignPainter HouseScript">
    <w:panose1 w:val="02000006070000020004"/>
    <w:charset w:val="00"/>
    <w:family w:val="script"/>
    <w:pitch w:val="variable"/>
    <w:sig w:usb0="800000AF" w:usb1="0000004A"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decimal"/>
      <w:lvlText w:val="%1."/>
      <w:lvlJc w:val="left"/>
      <w:pPr>
        <w:ind w:left="720" w:hanging="360"/>
      </w:pPr>
    </w:lvl>
    <w:lvl w:ilvl="1" w:tplc="00000002">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lowerLetter"/>
      <w:lvlText w:val="%1."/>
      <w:lvlJc w:val="left"/>
      <w:pPr>
        <w:ind w:left="720" w:hanging="360"/>
      </w:pPr>
    </w:lvl>
    <w:lvl w:ilvl="1" w:tplc="00000066">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lowerLetter"/>
      <w:lvlText w:val="%1."/>
      <w:lvlJc w:val="left"/>
      <w:pPr>
        <w:ind w:left="720" w:hanging="360"/>
      </w:pPr>
    </w:lvl>
    <w:lvl w:ilvl="1" w:tplc="000000CA">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00000007"/>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77EC69DD"/>
    <w:multiLevelType w:val="hybridMultilevel"/>
    <w:tmpl w:val="800002E4"/>
    <w:lvl w:ilvl="0" w:tplc="9DDEC23E">
      <w:start w:val="1"/>
      <w:numFmt w:val="lowerLetter"/>
      <w:lvlText w:val="%1."/>
      <w:lvlJc w:val="left"/>
      <w:pPr>
        <w:ind w:left="1080" w:hanging="360"/>
      </w:pPr>
      <w:rPr>
        <w:rFonts w:ascii="Times" w:hAnsi="Times" w:cs="Time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3D2"/>
    <w:rsid w:val="001113D2"/>
    <w:rsid w:val="001F6A5B"/>
    <w:rsid w:val="003E661E"/>
    <w:rsid w:val="005A6386"/>
    <w:rsid w:val="007D6F89"/>
    <w:rsid w:val="00A46335"/>
    <w:rsid w:val="00B25753"/>
    <w:rsid w:val="00CC0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0DB46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66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1181</Words>
  <Characters>6734</Characters>
  <Application>Microsoft Macintosh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Parsons</dc:creator>
  <cp:keywords/>
  <dc:description/>
  <cp:lastModifiedBy>Stephen Parsons</cp:lastModifiedBy>
  <cp:revision>1</cp:revision>
  <dcterms:created xsi:type="dcterms:W3CDTF">2018-05-23T14:30:00Z</dcterms:created>
  <dcterms:modified xsi:type="dcterms:W3CDTF">2018-05-23T14:57:00Z</dcterms:modified>
</cp:coreProperties>
</file>