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2DF885" w14:textId="71F9651B" w:rsidR="00BC0D0F" w:rsidRDefault="00BC0D0F" w:rsidP="00B86AAB">
      <w:pPr>
        <w:widowControl w:val="0"/>
        <w:autoSpaceDE w:val="0"/>
        <w:autoSpaceDN w:val="0"/>
        <w:adjustRightInd w:val="0"/>
        <w:spacing w:after="120"/>
        <w:rPr>
          <w:rFonts w:ascii="Times" w:hAnsi="Times" w:cs="Times"/>
          <w:b/>
          <w:bCs/>
        </w:rPr>
      </w:pPr>
    </w:p>
    <w:p w14:paraId="2AC34739" w14:textId="3958A6D6" w:rsidR="00B86AAB" w:rsidRDefault="00403577" w:rsidP="00BC0D0F">
      <w:pPr>
        <w:widowControl w:val="0"/>
        <w:autoSpaceDE w:val="0"/>
        <w:autoSpaceDN w:val="0"/>
        <w:adjustRightInd w:val="0"/>
        <w:spacing w:after="120"/>
        <w:jc w:val="center"/>
        <w:rPr>
          <w:rFonts w:ascii="Times" w:hAnsi="Times" w:cs="Times"/>
          <w:b/>
          <w:bCs/>
        </w:rPr>
      </w:pPr>
      <w:r w:rsidRPr="00B86AAB">
        <w:rPr>
          <w:rFonts w:ascii="Times" w:hAnsi="Times" w:cs="Times"/>
          <w:b/>
          <w:bCs/>
        </w:rPr>
        <w:t xml:space="preserve">Constitution of the </w:t>
      </w:r>
      <w:r w:rsidR="001813C8">
        <w:rPr>
          <w:rFonts w:ascii="Times" w:hAnsi="Times" w:cs="Times"/>
          <w:b/>
          <w:bCs/>
        </w:rPr>
        <w:t>Furman University Outdoor Club</w:t>
      </w:r>
    </w:p>
    <w:p w14:paraId="503B9140" w14:textId="0EC40FDE" w:rsidR="0072273C" w:rsidRPr="00B86AAB" w:rsidRDefault="002134DB" w:rsidP="001813C8">
      <w:pPr>
        <w:widowControl w:val="0"/>
        <w:autoSpaceDE w:val="0"/>
        <w:autoSpaceDN w:val="0"/>
        <w:adjustRightInd w:val="0"/>
        <w:spacing w:after="120"/>
        <w:jc w:val="center"/>
        <w:rPr>
          <w:rFonts w:ascii="Times" w:hAnsi="Times" w:cs="Times"/>
        </w:rPr>
      </w:pPr>
      <w:r>
        <w:rPr>
          <w:rFonts w:ascii="Times" w:hAnsi="Times" w:cs="Times"/>
          <w:bCs/>
        </w:rPr>
        <w:t>2018-2019</w:t>
      </w:r>
      <w:bookmarkStart w:id="0" w:name="_GoBack"/>
      <w:bookmarkEnd w:id="0"/>
      <w:r w:rsidR="001813C8">
        <w:rPr>
          <w:rFonts w:ascii="Times" w:hAnsi="Times" w:cs="Times"/>
          <w:bCs/>
        </w:rPr>
        <w:t xml:space="preserve"> Academic School Year</w:t>
      </w:r>
    </w:p>
    <w:p w14:paraId="0EB075DB" w14:textId="5792BF3B" w:rsidR="00403577" w:rsidRPr="005167F5" w:rsidRDefault="00B86AAB" w:rsidP="00B86AAB">
      <w:pPr>
        <w:widowControl w:val="0"/>
        <w:autoSpaceDE w:val="0"/>
        <w:autoSpaceDN w:val="0"/>
        <w:adjustRightInd w:val="0"/>
        <w:spacing w:after="120"/>
        <w:rPr>
          <w:rFonts w:ascii="Times" w:hAnsi="Times" w:cs="Times"/>
          <w:b/>
          <w:u w:val="single"/>
        </w:rPr>
      </w:pPr>
      <w:r w:rsidRPr="005167F5">
        <w:rPr>
          <w:rFonts w:ascii="Times New Roman" w:hAnsi="Times New Roman" w:cs="Times New Roman"/>
          <w:b/>
          <w:u w:val="single"/>
        </w:rPr>
        <w:t>Mission Statement</w:t>
      </w:r>
    </w:p>
    <w:p w14:paraId="072C42F2" w14:textId="23221A3E" w:rsidR="00B86AAB" w:rsidRDefault="001813C8" w:rsidP="00B86AAB">
      <w:pPr>
        <w:widowControl w:val="0"/>
        <w:autoSpaceDE w:val="0"/>
        <w:autoSpaceDN w:val="0"/>
        <w:adjustRightInd w:val="0"/>
        <w:spacing w:after="120"/>
        <w:rPr>
          <w:rFonts w:ascii="Times New Roman" w:hAnsi="Times New Roman" w:cs="Times New Roman"/>
        </w:rPr>
      </w:pPr>
      <w:r w:rsidRPr="001813C8">
        <w:rPr>
          <w:rFonts w:ascii="Times New Roman" w:hAnsi="Times New Roman" w:cs="Times New Roman"/>
        </w:rPr>
        <w:t>Exploration. Fear. Triumph. Beauty. It is the mission of the Furman University Outdoors Club (FUOC) to create and support a community of students aimed at experiencing the natural world.</w:t>
      </w:r>
      <w:r>
        <w:rPr>
          <w:rFonts w:ascii="Times New Roman" w:hAnsi="Times New Roman" w:cs="Times New Roman"/>
        </w:rPr>
        <w:t xml:space="preserve"> </w:t>
      </w:r>
    </w:p>
    <w:p w14:paraId="39F62F54" w14:textId="77777777" w:rsidR="001813C8" w:rsidRPr="00B86AAB" w:rsidRDefault="001813C8" w:rsidP="00B86AAB">
      <w:pPr>
        <w:widowControl w:val="0"/>
        <w:autoSpaceDE w:val="0"/>
        <w:autoSpaceDN w:val="0"/>
        <w:adjustRightInd w:val="0"/>
        <w:spacing w:after="120"/>
        <w:rPr>
          <w:rFonts w:ascii="Times" w:hAnsi="Times" w:cs="Times"/>
        </w:rPr>
      </w:pPr>
    </w:p>
    <w:p w14:paraId="55F3FE72" w14:textId="77777777" w:rsidR="00B86AAB" w:rsidRPr="005167F5" w:rsidRDefault="00403577" w:rsidP="00B86AAB">
      <w:pPr>
        <w:widowControl w:val="0"/>
        <w:autoSpaceDE w:val="0"/>
        <w:autoSpaceDN w:val="0"/>
        <w:adjustRightInd w:val="0"/>
        <w:spacing w:after="120"/>
        <w:rPr>
          <w:rFonts w:ascii="Times New Roman" w:hAnsi="Times New Roman" w:cs="Times New Roman"/>
          <w:u w:val="single"/>
        </w:rPr>
      </w:pPr>
      <w:r w:rsidRPr="005167F5">
        <w:rPr>
          <w:rFonts w:ascii="Times New Roman" w:hAnsi="Times New Roman" w:cs="Times New Roman"/>
          <w:b/>
          <w:u w:val="single"/>
        </w:rPr>
        <w:t>Article I. Name of Organization</w:t>
      </w:r>
      <w:r w:rsidRPr="005167F5">
        <w:rPr>
          <w:rFonts w:ascii="Times New Roman" w:hAnsi="Times New Roman" w:cs="Times New Roman"/>
          <w:u w:val="single"/>
        </w:rPr>
        <w:t> </w:t>
      </w:r>
    </w:p>
    <w:p w14:paraId="035A1E7B" w14:textId="6026711E" w:rsidR="00403577" w:rsidRDefault="00403577" w:rsidP="00B86AAB">
      <w:pPr>
        <w:widowControl w:val="0"/>
        <w:autoSpaceDE w:val="0"/>
        <w:autoSpaceDN w:val="0"/>
        <w:adjustRightInd w:val="0"/>
        <w:spacing w:after="120"/>
        <w:rPr>
          <w:rFonts w:ascii="Times New Roman" w:hAnsi="Times New Roman" w:cs="Times New Roman"/>
        </w:rPr>
      </w:pPr>
      <w:r w:rsidRPr="00B86AAB">
        <w:rPr>
          <w:rFonts w:ascii="Times New Roman" w:hAnsi="Times New Roman" w:cs="Times New Roman"/>
        </w:rPr>
        <w:t xml:space="preserve">The name of this organization will be the </w:t>
      </w:r>
      <w:r w:rsidR="001813C8">
        <w:rPr>
          <w:rFonts w:ascii="Times New Roman" w:hAnsi="Times New Roman" w:cs="Times New Roman"/>
        </w:rPr>
        <w:t>Furman University Outdoors Club (FUOC)</w:t>
      </w:r>
    </w:p>
    <w:p w14:paraId="4810F3CA" w14:textId="77777777" w:rsidR="00B86AAB" w:rsidRPr="00B86AAB" w:rsidRDefault="00B86AAB" w:rsidP="00B86AAB">
      <w:pPr>
        <w:widowControl w:val="0"/>
        <w:autoSpaceDE w:val="0"/>
        <w:autoSpaceDN w:val="0"/>
        <w:adjustRightInd w:val="0"/>
        <w:spacing w:after="120"/>
        <w:rPr>
          <w:rFonts w:ascii="Times" w:hAnsi="Times" w:cs="Times"/>
        </w:rPr>
      </w:pPr>
    </w:p>
    <w:p w14:paraId="334FFF65" w14:textId="77777777" w:rsidR="00403577" w:rsidRPr="005167F5" w:rsidRDefault="00403577" w:rsidP="00B86AAB">
      <w:pPr>
        <w:widowControl w:val="0"/>
        <w:autoSpaceDE w:val="0"/>
        <w:autoSpaceDN w:val="0"/>
        <w:adjustRightInd w:val="0"/>
        <w:spacing w:after="120"/>
        <w:rPr>
          <w:rFonts w:ascii="Times" w:hAnsi="Times" w:cs="Times"/>
          <w:b/>
          <w:u w:val="single"/>
        </w:rPr>
      </w:pPr>
      <w:r w:rsidRPr="005167F5">
        <w:rPr>
          <w:rFonts w:ascii="Times New Roman" w:hAnsi="Times New Roman" w:cs="Times New Roman"/>
          <w:b/>
          <w:u w:val="single"/>
        </w:rPr>
        <w:t>Article II. Membership</w:t>
      </w:r>
    </w:p>
    <w:p w14:paraId="67B86FCB" w14:textId="25A82B93" w:rsidR="001813C8" w:rsidRPr="00740CD3" w:rsidRDefault="002C3C34" w:rsidP="00065C2D">
      <w:pPr>
        <w:widowControl w:val="0"/>
        <w:autoSpaceDE w:val="0"/>
        <w:autoSpaceDN w:val="0"/>
        <w:adjustRightInd w:val="0"/>
        <w:spacing w:after="120"/>
        <w:rPr>
          <w:rFonts w:ascii="Times New Roman" w:hAnsi="Times New Roman" w:cs="Times New Roman"/>
          <w:i/>
        </w:rPr>
      </w:pPr>
      <w:r w:rsidRPr="00740CD3">
        <w:rPr>
          <w:rFonts w:ascii="Times New Roman" w:hAnsi="Times New Roman" w:cs="Times New Roman"/>
          <w:i/>
        </w:rPr>
        <w:t xml:space="preserve">Section 1. </w:t>
      </w:r>
      <w:r w:rsidR="004D09BD" w:rsidRPr="00740CD3">
        <w:rPr>
          <w:rFonts w:ascii="Times New Roman" w:hAnsi="Times New Roman" w:cs="Times New Roman"/>
          <w:i/>
        </w:rPr>
        <w:t xml:space="preserve">Three Divisions of </w:t>
      </w:r>
      <w:r w:rsidRPr="00740CD3">
        <w:rPr>
          <w:rFonts w:ascii="Times New Roman" w:hAnsi="Times New Roman" w:cs="Times New Roman"/>
          <w:i/>
        </w:rPr>
        <w:t xml:space="preserve">Non-Officer </w:t>
      </w:r>
      <w:r w:rsidR="004D09BD" w:rsidRPr="00740CD3">
        <w:rPr>
          <w:rFonts w:ascii="Times New Roman" w:hAnsi="Times New Roman" w:cs="Times New Roman"/>
          <w:i/>
        </w:rPr>
        <w:t>Membership</w:t>
      </w:r>
    </w:p>
    <w:p w14:paraId="33B098D2" w14:textId="77777777" w:rsidR="00ED5904" w:rsidRDefault="001813C8" w:rsidP="004D09BD">
      <w:pPr>
        <w:pStyle w:val="ListParagraph"/>
        <w:widowControl w:val="0"/>
        <w:numPr>
          <w:ilvl w:val="0"/>
          <w:numId w:val="21"/>
        </w:numPr>
        <w:autoSpaceDE w:val="0"/>
        <w:autoSpaceDN w:val="0"/>
        <w:adjustRightInd w:val="0"/>
        <w:spacing w:after="120"/>
        <w:rPr>
          <w:rFonts w:ascii="Times New Roman" w:hAnsi="Times New Roman" w:cs="Times New Roman"/>
        </w:rPr>
      </w:pPr>
      <w:r>
        <w:rPr>
          <w:rFonts w:ascii="Times New Roman" w:hAnsi="Times New Roman" w:cs="Times New Roman"/>
        </w:rPr>
        <w:t xml:space="preserve">Paid Members – These are members who have </w:t>
      </w:r>
      <w:r w:rsidRPr="001813C8">
        <w:rPr>
          <w:rFonts w:ascii="Times New Roman" w:hAnsi="Times New Roman" w:cs="Times New Roman"/>
        </w:rPr>
        <w:t>submitted an updated Club Membership and Liability Waiver form, as well as paid the dues</w:t>
      </w:r>
      <w:r w:rsidR="004D09BD" w:rsidRPr="004D09BD">
        <w:t xml:space="preserve"> </w:t>
      </w:r>
      <w:r w:rsidR="004D09BD">
        <w:rPr>
          <w:rFonts w:ascii="Times New Roman" w:hAnsi="Times New Roman" w:cs="Times New Roman"/>
        </w:rPr>
        <w:t>(</w:t>
      </w:r>
      <w:r w:rsidR="004D09BD" w:rsidRPr="004D09BD">
        <w:rPr>
          <w:rFonts w:ascii="Times New Roman" w:hAnsi="Times New Roman" w:cs="Times New Roman"/>
        </w:rPr>
        <w:t>generally</w:t>
      </w:r>
      <w:r w:rsidR="004D09BD">
        <w:rPr>
          <w:rFonts w:ascii="Times New Roman" w:hAnsi="Times New Roman" w:cs="Times New Roman"/>
        </w:rPr>
        <w:t xml:space="preserve"> $10) </w:t>
      </w:r>
      <w:r w:rsidRPr="001813C8">
        <w:rPr>
          <w:rFonts w:ascii="Times New Roman" w:hAnsi="Times New Roman" w:cs="Times New Roman"/>
        </w:rPr>
        <w:t xml:space="preserve">for the </w:t>
      </w:r>
      <w:r w:rsidR="004D09BD">
        <w:rPr>
          <w:rFonts w:ascii="Times New Roman" w:hAnsi="Times New Roman" w:cs="Times New Roman"/>
        </w:rPr>
        <w:t>current academic year</w:t>
      </w:r>
      <w:r>
        <w:rPr>
          <w:rFonts w:ascii="Times New Roman" w:hAnsi="Times New Roman" w:cs="Times New Roman"/>
        </w:rPr>
        <w:t>.</w:t>
      </w:r>
    </w:p>
    <w:p w14:paraId="240A2B20" w14:textId="3CD75445" w:rsidR="004D09BD" w:rsidRDefault="001813C8" w:rsidP="00D97D7F">
      <w:pPr>
        <w:pStyle w:val="ListParagraph"/>
        <w:widowControl w:val="0"/>
        <w:numPr>
          <w:ilvl w:val="0"/>
          <w:numId w:val="21"/>
        </w:numPr>
        <w:autoSpaceDE w:val="0"/>
        <w:autoSpaceDN w:val="0"/>
        <w:adjustRightInd w:val="0"/>
        <w:spacing w:after="120"/>
        <w:rPr>
          <w:rFonts w:ascii="Times New Roman" w:hAnsi="Times New Roman" w:cs="Times New Roman"/>
        </w:rPr>
      </w:pPr>
      <w:r>
        <w:rPr>
          <w:rFonts w:ascii="Times New Roman" w:hAnsi="Times New Roman" w:cs="Times New Roman"/>
        </w:rPr>
        <w:t xml:space="preserve">Interested Students – These </w:t>
      </w:r>
      <w:r w:rsidR="004D09BD">
        <w:rPr>
          <w:rFonts w:ascii="Times New Roman" w:hAnsi="Times New Roman" w:cs="Times New Roman"/>
        </w:rPr>
        <w:t xml:space="preserve">students have submitted </w:t>
      </w:r>
      <w:r w:rsidR="00D97D7F">
        <w:rPr>
          <w:rFonts w:ascii="Times New Roman" w:hAnsi="Times New Roman" w:cs="Times New Roman"/>
        </w:rPr>
        <w:t>neither the</w:t>
      </w:r>
      <w:r w:rsidR="004D09BD">
        <w:rPr>
          <w:rFonts w:ascii="Times New Roman" w:hAnsi="Times New Roman" w:cs="Times New Roman"/>
        </w:rPr>
        <w:t xml:space="preserve"> Liability Waiver form, nor the membership dues. They have expressed interest and thus</w:t>
      </w:r>
      <w:r>
        <w:rPr>
          <w:rFonts w:ascii="Times New Roman" w:hAnsi="Times New Roman" w:cs="Times New Roman"/>
        </w:rPr>
        <w:t xml:space="preserve"> </w:t>
      </w:r>
      <w:r w:rsidR="00D97D7F">
        <w:rPr>
          <w:rFonts w:ascii="Times New Roman" w:hAnsi="Times New Roman" w:cs="Times New Roman"/>
        </w:rPr>
        <w:t>will</w:t>
      </w:r>
      <w:r w:rsidRPr="001813C8">
        <w:rPr>
          <w:rFonts w:ascii="Times New Roman" w:hAnsi="Times New Roman" w:cs="Times New Roman"/>
        </w:rPr>
        <w:t xml:space="preserve"> rec</w:t>
      </w:r>
      <w:r w:rsidR="004D09BD">
        <w:rPr>
          <w:rFonts w:ascii="Times New Roman" w:hAnsi="Times New Roman" w:cs="Times New Roman"/>
        </w:rPr>
        <w:t>eive FUOC news and notifications. These students are not permitted any membership benefits, including trip participation, until they submit the form and dues.</w:t>
      </w:r>
    </w:p>
    <w:p w14:paraId="6BCAA71C" w14:textId="56B62B4E" w:rsidR="002C3C34" w:rsidRPr="00740CD3" w:rsidRDefault="002C3C34" w:rsidP="00065C2D">
      <w:pPr>
        <w:widowControl w:val="0"/>
        <w:autoSpaceDE w:val="0"/>
        <w:autoSpaceDN w:val="0"/>
        <w:adjustRightInd w:val="0"/>
        <w:spacing w:after="120"/>
        <w:rPr>
          <w:rFonts w:ascii="Times New Roman" w:hAnsi="Times New Roman" w:cs="Times New Roman"/>
          <w:i/>
        </w:rPr>
      </w:pPr>
      <w:r w:rsidRPr="00740CD3">
        <w:rPr>
          <w:rFonts w:ascii="Times New Roman" w:hAnsi="Times New Roman" w:cs="Times New Roman"/>
          <w:i/>
        </w:rPr>
        <w:t>Section 2. Official Rights of a Paid Member</w:t>
      </w:r>
    </w:p>
    <w:p w14:paraId="01D69FFF" w14:textId="38A03DB2" w:rsidR="002C3C34" w:rsidRPr="002C3C34" w:rsidRDefault="002C3C34" w:rsidP="002C3C34">
      <w:pPr>
        <w:widowControl w:val="0"/>
        <w:autoSpaceDE w:val="0"/>
        <w:autoSpaceDN w:val="0"/>
        <w:adjustRightInd w:val="0"/>
        <w:spacing w:after="120"/>
        <w:rPr>
          <w:rFonts w:ascii="Times New Roman" w:hAnsi="Times New Roman" w:cs="Times New Roman"/>
        </w:rPr>
      </w:pPr>
      <w:r>
        <w:rPr>
          <w:rFonts w:ascii="Times New Roman" w:hAnsi="Times New Roman" w:cs="Times New Roman"/>
          <w:i/>
        </w:rPr>
        <w:tab/>
      </w:r>
      <w:r w:rsidRPr="002C3C34">
        <w:rPr>
          <w:rFonts w:ascii="Times New Roman" w:hAnsi="Times New Roman" w:cs="Times New Roman"/>
        </w:rPr>
        <w:t xml:space="preserve">Rights of a Paid Member – </w:t>
      </w:r>
      <w:r>
        <w:rPr>
          <w:rFonts w:ascii="Times New Roman" w:hAnsi="Times New Roman" w:cs="Times New Roman"/>
        </w:rPr>
        <w:t xml:space="preserve">The following rights are guaranteed to each member who fits the requirements above. Each paid member is </w:t>
      </w:r>
      <w:r w:rsidRPr="002C3C34">
        <w:rPr>
          <w:rFonts w:ascii="Times New Roman" w:hAnsi="Times New Roman" w:cs="Times New Roman"/>
        </w:rPr>
        <w:t>permitted</w:t>
      </w:r>
      <w:r>
        <w:rPr>
          <w:rFonts w:ascii="Times New Roman" w:hAnsi="Times New Roman" w:cs="Times New Roman"/>
        </w:rPr>
        <w:t xml:space="preserve"> to attend all non-raffle event</w:t>
      </w:r>
      <w:r w:rsidRPr="002C3C34">
        <w:rPr>
          <w:rFonts w:ascii="Times New Roman" w:hAnsi="Times New Roman" w:cs="Times New Roman"/>
        </w:rPr>
        <w:t xml:space="preserve">, permitted to enroll in </w:t>
      </w:r>
      <w:r>
        <w:rPr>
          <w:rFonts w:ascii="Times New Roman" w:hAnsi="Times New Roman" w:cs="Times New Roman"/>
        </w:rPr>
        <w:t xml:space="preserve">all </w:t>
      </w:r>
      <w:r w:rsidRPr="002C3C34">
        <w:rPr>
          <w:rFonts w:ascii="Times New Roman" w:hAnsi="Times New Roman" w:cs="Times New Roman"/>
        </w:rPr>
        <w:t>raffle</w:t>
      </w:r>
      <w:r w:rsidR="00432163">
        <w:rPr>
          <w:rFonts w:ascii="Times New Roman" w:hAnsi="Times New Roman" w:cs="Times New Roman"/>
        </w:rPr>
        <w:t xml:space="preserve"> drawing events</w:t>
      </w:r>
      <w:r w:rsidRPr="002C3C34">
        <w:rPr>
          <w:rFonts w:ascii="Times New Roman" w:hAnsi="Times New Roman" w:cs="Times New Roman"/>
        </w:rPr>
        <w:t>, permitted to join</w:t>
      </w:r>
      <w:r>
        <w:rPr>
          <w:rFonts w:ascii="Times New Roman" w:hAnsi="Times New Roman" w:cs="Times New Roman"/>
        </w:rPr>
        <w:t xml:space="preserve"> and be an active member in</w:t>
      </w:r>
      <w:r w:rsidRPr="002C3C34">
        <w:rPr>
          <w:rFonts w:ascii="Times New Roman" w:hAnsi="Times New Roman" w:cs="Times New Roman"/>
        </w:rPr>
        <w:t xml:space="preserve"> the facebook group: FUOC Members Only, permitted to 1 free membership item of the officers committee’s choice, permitted to rent gear according to the gear rental guidelines, permitted to use the rabbit hole according to its guidelines.</w:t>
      </w:r>
    </w:p>
    <w:p w14:paraId="7CD45D9E" w14:textId="226EF591" w:rsidR="004D09BD" w:rsidRPr="004D09BD" w:rsidRDefault="004D09BD" w:rsidP="004D09BD">
      <w:pPr>
        <w:widowControl w:val="0"/>
        <w:autoSpaceDE w:val="0"/>
        <w:autoSpaceDN w:val="0"/>
        <w:adjustRightInd w:val="0"/>
        <w:spacing w:after="120"/>
        <w:rPr>
          <w:rFonts w:ascii="Times New Roman" w:hAnsi="Times New Roman" w:cs="Times New Roman"/>
        </w:rPr>
      </w:pPr>
    </w:p>
    <w:p w14:paraId="3319D4DC" w14:textId="705E9189" w:rsidR="00403577" w:rsidRPr="005167F5" w:rsidRDefault="00403577" w:rsidP="00B86AAB">
      <w:pPr>
        <w:widowControl w:val="0"/>
        <w:autoSpaceDE w:val="0"/>
        <w:autoSpaceDN w:val="0"/>
        <w:adjustRightInd w:val="0"/>
        <w:spacing w:after="120"/>
        <w:rPr>
          <w:rFonts w:ascii="Times New Roman" w:hAnsi="Times New Roman" w:cs="Times New Roman"/>
          <w:b/>
          <w:u w:val="single"/>
        </w:rPr>
      </w:pPr>
      <w:r w:rsidRPr="005167F5">
        <w:rPr>
          <w:rFonts w:ascii="Times New Roman" w:hAnsi="Times New Roman" w:cs="Times New Roman"/>
          <w:b/>
          <w:u w:val="single"/>
        </w:rPr>
        <w:t xml:space="preserve">Article III. </w:t>
      </w:r>
      <w:r w:rsidR="002C3C34" w:rsidRPr="005167F5">
        <w:rPr>
          <w:rFonts w:ascii="Times New Roman" w:hAnsi="Times New Roman" w:cs="Times New Roman"/>
          <w:b/>
          <w:u w:val="single"/>
        </w:rPr>
        <w:t xml:space="preserve">The </w:t>
      </w:r>
      <w:r w:rsidR="00740CD3">
        <w:rPr>
          <w:rFonts w:ascii="Times New Roman" w:hAnsi="Times New Roman" w:cs="Times New Roman"/>
          <w:b/>
          <w:u w:val="single"/>
        </w:rPr>
        <w:t xml:space="preserve">Larger </w:t>
      </w:r>
      <w:r w:rsidR="00762D01" w:rsidRPr="005167F5">
        <w:rPr>
          <w:rFonts w:ascii="Times New Roman" w:hAnsi="Times New Roman" w:cs="Times New Roman"/>
          <w:b/>
          <w:u w:val="single"/>
        </w:rPr>
        <w:t xml:space="preserve">Administrative and </w:t>
      </w:r>
      <w:r w:rsidR="00740CD3">
        <w:rPr>
          <w:rFonts w:ascii="Times New Roman" w:hAnsi="Times New Roman" w:cs="Times New Roman"/>
          <w:b/>
          <w:u w:val="single"/>
        </w:rPr>
        <w:t>Governing Bodies</w:t>
      </w:r>
    </w:p>
    <w:p w14:paraId="71DB320E" w14:textId="26823252" w:rsidR="00762D01" w:rsidRPr="00740CD3" w:rsidRDefault="002C3C34" w:rsidP="00762D01">
      <w:pPr>
        <w:widowControl w:val="0"/>
        <w:autoSpaceDE w:val="0"/>
        <w:autoSpaceDN w:val="0"/>
        <w:adjustRightInd w:val="0"/>
        <w:spacing w:after="120"/>
        <w:rPr>
          <w:rFonts w:ascii="Times New Roman" w:hAnsi="Times New Roman" w:cs="Times New Roman"/>
          <w:i/>
        </w:rPr>
      </w:pPr>
      <w:r w:rsidRPr="00740CD3">
        <w:rPr>
          <w:rFonts w:ascii="Times New Roman" w:hAnsi="Times New Roman" w:cs="Times New Roman"/>
          <w:i/>
        </w:rPr>
        <w:t>Section 1. Levels of Command</w:t>
      </w:r>
    </w:p>
    <w:p w14:paraId="3626682B" w14:textId="3FD2536A" w:rsidR="00762D01" w:rsidRDefault="00762D01" w:rsidP="002C3C34">
      <w:pPr>
        <w:pStyle w:val="ListParagraph"/>
        <w:widowControl w:val="0"/>
        <w:numPr>
          <w:ilvl w:val="0"/>
          <w:numId w:val="22"/>
        </w:numPr>
        <w:autoSpaceDE w:val="0"/>
        <w:autoSpaceDN w:val="0"/>
        <w:adjustRightInd w:val="0"/>
        <w:spacing w:after="120"/>
        <w:rPr>
          <w:rFonts w:ascii="Times New Roman" w:hAnsi="Times New Roman" w:cs="Times New Roman"/>
        </w:rPr>
      </w:pPr>
      <w:r>
        <w:rPr>
          <w:rFonts w:ascii="Times New Roman" w:hAnsi="Times New Roman" w:cs="Times New Roman"/>
        </w:rPr>
        <w:t xml:space="preserve">Executive </w:t>
      </w:r>
      <w:r w:rsidR="00B427AE">
        <w:rPr>
          <w:rFonts w:ascii="Times New Roman" w:hAnsi="Times New Roman" w:cs="Times New Roman"/>
        </w:rPr>
        <w:t>Committee</w:t>
      </w:r>
    </w:p>
    <w:p w14:paraId="08510207" w14:textId="7F234BCF" w:rsidR="00762D01" w:rsidRDefault="00762D01" w:rsidP="002C3C34">
      <w:pPr>
        <w:pStyle w:val="ListParagraph"/>
        <w:widowControl w:val="0"/>
        <w:numPr>
          <w:ilvl w:val="0"/>
          <w:numId w:val="22"/>
        </w:numPr>
        <w:autoSpaceDE w:val="0"/>
        <w:autoSpaceDN w:val="0"/>
        <w:adjustRightInd w:val="0"/>
        <w:spacing w:after="120"/>
        <w:rPr>
          <w:rFonts w:ascii="Times New Roman" w:hAnsi="Times New Roman" w:cs="Times New Roman"/>
        </w:rPr>
      </w:pPr>
      <w:r>
        <w:rPr>
          <w:rFonts w:ascii="Times New Roman" w:hAnsi="Times New Roman" w:cs="Times New Roman"/>
        </w:rPr>
        <w:t>Officer Team</w:t>
      </w:r>
    </w:p>
    <w:p w14:paraId="7D962D34" w14:textId="77777777" w:rsidR="00F20CDD" w:rsidRDefault="00762D01" w:rsidP="00762D01">
      <w:pPr>
        <w:pStyle w:val="ListParagraph"/>
        <w:widowControl w:val="0"/>
        <w:numPr>
          <w:ilvl w:val="0"/>
          <w:numId w:val="22"/>
        </w:numPr>
        <w:autoSpaceDE w:val="0"/>
        <w:autoSpaceDN w:val="0"/>
        <w:adjustRightInd w:val="0"/>
        <w:spacing w:after="120"/>
        <w:rPr>
          <w:rFonts w:ascii="Times New Roman" w:hAnsi="Times New Roman" w:cs="Times New Roman"/>
        </w:rPr>
      </w:pPr>
      <w:r>
        <w:rPr>
          <w:rFonts w:ascii="Times New Roman" w:hAnsi="Times New Roman" w:cs="Times New Roman"/>
        </w:rPr>
        <w:t>Advisors</w:t>
      </w:r>
    </w:p>
    <w:p w14:paraId="52748685" w14:textId="0B5764D5" w:rsidR="00762D01" w:rsidRPr="00740CD3" w:rsidRDefault="00762D01" w:rsidP="00F20CDD">
      <w:pPr>
        <w:widowControl w:val="0"/>
        <w:autoSpaceDE w:val="0"/>
        <w:autoSpaceDN w:val="0"/>
        <w:adjustRightInd w:val="0"/>
        <w:spacing w:after="120"/>
        <w:rPr>
          <w:rFonts w:ascii="Times New Roman" w:hAnsi="Times New Roman" w:cs="Times New Roman"/>
        </w:rPr>
      </w:pPr>
      <w:r w:rsidRPr="00740CD3">
        <w:rPr>
          <w:rFonts w:ascii="Times New Roman" w:hAnsi="Times New Roman" w:cs="Times New Roman"/>
          <w:i/>
        </w:rPr>
        <w:t>Secti</w:t>
      </w:r>
      <w:r w:rsidR="005167F5" w:rsidRPr="00740CD3">
        <w:rPr>
          <w:rFonts w:ascii="Times New Roman" w:hAnsi="Times New Roman" w:cs="Times New Roman"/>
          <w:i/>
        </w:rPr>
        <w:t>on 2. Constituents of Governing Bodies</w:t>
      </w:r>
    </w:p>
    <w:p w14:paraId="5FD84CF0" w14:textId="77777777" w:rsidR="00F20CDD" w:rsidRPr="00F20CDD" w:rsidRDefault="00762D01" w:rsidP="00F20CDD">
      <w:pPr>
        <w:pStyle w:val="ListParagraph"/>
        <w:widowControl w:val="0"/>
        <w:numPr>
          <w:ilvl w:val="0"/>
          <w:numId w:val="24"/>
        </w:numPr>
        <w:autoSpaceDE w:val="0"/>
        <w:autoSpaceDN w:val="0"/>
        <w:adjustRightInd w:val="0"/>
        <w:spacing w:after="120"/>
        <w:rPr>
          <w:rFonts w:ascii="Times New Roman" w:hAnsi="Times New Roman" w:cs="Times New Roman"/>
        </w:rPr>
      </w:pPr>
      <w:r w:rsidRPr="00F20CDD">
        <w:rPr>
          <w:rFonts w:ascii="Times New Roman" w:hAnsi="Times New Roman" w:cs="Times New Roman"/>
        </w:rPr>
        <w:t xml:space="preserve">Executive Committee </w:t>
      </w:r>
    </w:p>
    <w:p w14:paraId="1633AACF" w14:textId="1A728DF9" w:rsidR="00F20CDD" w:rsidRDefault="00762D01" w:rsidP="00234C02">
      <w:pPr>
        <w:pStyle w:val="ListParagraph"/>
        <w:widowControl w:val="0"/>
        <w:autoSpaceDE w:val="0"/>
        <w:autoSpaceDN w:val="0"/>
        <w:adjustRightInd w:val="0"/>
        <w:spacing w:after="120"/>
        <w:ind w:left="1440"/>
        <w:rPr>
          <w:rFonts w:ascii="Times New Roman" w:hAnsi="Times New Roman" w:cs="Times New Roman"/>
        </w:rPr>
      </w:pPr>
      <w:r w:rsidRPr="00462FC4">
        <w:rPr>
          <w:rFonts w:ascii="Times New Roman" w:hAnsi="Times New Roman" w:cs="Times New Roman"/>
        </w:rPr>
        <w:t xml:space="preserve">This committee consists of the following three positions: President, Vice-president, and </w:t>
      </w:r>
      <w:r w:rsidR="00432163">
        <w:rPr>
          <w:rFonts w:ascii="Times New Roman" w:hAnsi="Times New Roman" w:cs="Times New Roman"/>
        </w:rPr>
        <w:t>Head</w:t>
      </w:r>
      <w:r w:rsidRPr="00462FC4">
        <w:rPr>
          <w:rFonts w:ascii="Times New Roman" w:hAnsi="Times New Roman" w:cs="Times New Roman"/>
        </w:rPr>
        <w:t xml:space="preserve"> of the Committee of Public Relations. </w:t>
      </w:r>
    </w:p>
    <w:p w14:paraId="09F5FDF6" w14:textId="77777777" w:rsidR="00F20CDD" w:rsidRPr="00F20CDD" w:rsidRDefault="00F20CDD" w:rsidP="00F20CDD">
      <w:pPr>
        <w:widowControl w:val="0"/>
        <w:autoSpaceDE w:val="0"/>
        <w:autoSpaceDN w:val="0"/>
        <w:adjustRightInd w:val="0"/>
        <w:spacing w:after="120"/>
        <w:rPr>
          <w:rFonts w:ascii="Times New Roman" w:hAnsi="Times New Roman" w:cs="Times New Roman"/>
        </w:rPr>
      </w:pPr>
    </w:p>
    <w:p w14:paraId="1BE6F842" w14:textId="2E2AB310" w:rsidR="00F20CDD" w:rsidRPr="00234C02" w:rsidRDefault="00462FC4" w:rsidP="00234C02">
      <w:pPr>
        <w:pStyle w:val="ListParagraph"/>
        <w:widowControl w:val="0"/>
        <w:numPr>
          <w:ilvl w:val="0"/>
          <w:numId w:val="24"/>
        </w:numPr>
        <w:autoSpaceDE w:val="0"/>
        <w:autoSpaceDN w:val="0"/>
        <w:adjustRightInd w:val="0"/>
        <w:spacing w:after="120"/>
        <w:rPr>
          <w:rFonts w:ascii="Times New Roman" w:hAnsi="Times New Roman" w:cs="Times New Roman"/>
        </w:rPr>
      </w:pPr>
      <w:r w:rsidRPr="00234C02">
        <w:rPr>
          <w:rFonts w:ascii="Times New Roman" w:hAnsi="Times New Roman" w:cs="Times New Roman"/>
        </w:rPr>
        <w:t xml:space="preserve">Officer Team </w:t>
      </w:r>
    </w:p>
    <w:p w14:paraId="68971F0B" w14:textId="2B60A533" w:rsidR="00234C02" w:rsidRDefault="00462FC4" w:rsidP="00234C02">
      <w:pPr>
        <w:pStyle w:val="ListParagraph"/>
        <w:widowControl w:val="0"/>
        <w:autoSpaceDE w:val="0"/>
        <w:autoSpaceDN w:val="0"/>
        <w:adjustRightInd w:val="0"/>
        <w:spacing w:after="120"/>
        <w:ind w:left="1440"/>
        <w:rPr>
          <w:rFonts w:ascii="Times New Roman" w:hAnsi="Times New Roman" w:cs="Times New Roman"/>
        </w:rPr>
      </w:pPr>
      <w:r w:rsidRPr="00F20CDD">
        <w:rPr>
          <w:rFonts w:ascii="Times New Roman" w:hAnsi="Times New Roman" w:cs="Times New Roman"/>
        </w:rPr>
        <w:t xml:space="preserve">Traditional positions of this team include: President, Vice-President, Treasurer, Secretary, Head of the Committee of Public Relations, </w:t>
      </w:r>
      <w:r w:rsidR="00B427AE" w:rsidRPr="00F20CDD">
        <w:rPr>
          <w:rFonts w:ascii="Times New Roman" w:hAnsi="Times New Roman" w:cs="Times New Roman"/>
        </w:rPr>
        <w:t xml:space="preserve">Quartermaster. </w:t>
      </w:r>
      <w:r w:rsidR="00432163" w:rsidRPr="00432163">
        <w:rPr>
          <w:rFonts w:ascii="Times New Roman" w:hAnsi="Times New Roman" w:cs="Times New Roman"/>
        </w:rPr>
        <w:t>The roles within this team are highly variable by academic year and are generally suited to fit the current club needs and the presented skill set of the student body. These roles will be determined by the Executive Committee and are subject to change.</w:t>
      </w:r>
      <w:r w:rsidR="00432163" w:rsidRPr="00432163">
        <w:t xml:space="preserve"> </w:t>
      </w:r>
      <w:r w:rsidR="00432163" w:rsidRPr="00432163">
        <w:rPr>
          <w:rFonts w:ascii="Times New Roman" w:hAnsi="Times New Roman" w:cs="Times New Roman"/>
        </w:rPr>
        <w:t>(Possible others positions: Project Coordinator, Photographer, Web Design Manager, Greek Life Correspondent).</w:t>
      </w:r>
    </w:p>
    <w:p w14:paraId="6950CC57" w14:textId="77777777" w:rsidR="00234C02" w:rsidRDefault="00234C02" w:rsidP="00234C02">
      <w:pPr>
        <w:pStyle w:val="ListParagraph"/>
        <w:widowControl w:val="0"/>
        <w:autoSpaceDE w:val="0"/>
        <w:autoSpaceDN w:val="0"/>
        <w:adjustRightInd w:val="0"/>
        <w:spacing w:after="120"/>
        <w:ind w:left="1440"/>
        <w:rPr>
          <w:rFonts w:ascii="Times New Roman" w:hAnsi="Times New Roman" w:cs="Times New Roman"/>
        </w:rPr>
      </w:pPr>
    </w:p>
    <w:p w14:paraId="1325A3B2" w14:textId="5AE9948B" w:rsidR="00234C02" w:rsidRDefault="00234C02" w:rsidP="00234C02">
      <w:pPr>
        <w:pStyle w:val="ListParagraph"/>
        <w:widowControl w:val="0"/>
        <w:numPr>
          <w:ilvl w:val="0"/>
          <w:numId w:val="24"/>
        </w:numPr>
        <w:autoSpaceDE w:val="0"/>
        <w:autoSpaceDN w:val="0"/>
        <w:adjustRightInd w:val="0"/>
        <w:spacing w:after="120"/>
        <w:rPr>
          <w:rFonts w:ascii="Times New Roman" w:hAnsi="Times New Roman" w:cs="Times New Roman"/>
        </w:rPr>
      </w:pPr>
      <w:r w:rsidRPr="00234C02">
        <w:rPr>
          <w:rFonts w:ascii="Times New Roman" w:hAnsi="Times New Roman" w:cs="Times New Roman"/>
        </w:rPr>
        <w:t xml:space="preserve">Advisors </w:t>
      </w:r>
    </w:p>
    <w:p w14:paraId="4DF4861E" w14:textId="0BBFDBEF" w:rsidR="00234C02" w:rsidRDefault="00234C02" w:rsidP="00234C02">
      <w:pPr>
        <w:pStyle w:val="ListParagraph"/>
        <w:widowControl w:val="0"/>
        <w:autoSpaceDE w:val="0"/>
        <w:autoSpaceDN w:val="0"/>
        <w:adjustRightInd w:val="0"/>
        <w:spacing w:after="120"/>
        <w:ind w:left="1440"/>
        <w:rPr>
          <w:rFonts w:ascii="Times New Roman" w:hAnsi="Times New Roman" w:cs="Times New Roman"/>
        </w:rPr>
      </w:pPr>
      <w:r>
        <w:rPr>
          <w:rFonts w:ascii="Times New Roman" w:hAnsi="Times New Roman" w:cs="Times New Roman"/>
        </w:rPr>
        <w:t xml:space="preserve">Advisors in the Furman University Outdoors Club change most frequently by year. Any paid member of the club who desires to aid the organization through a specific skill set, strength, or level of experience has the opportunity to become an official advisor. Constituents of this team are determined by the vote of the current officer team. </w:t>
      </w:r>
      <w:r w:rsidR="00B31D52">
        <w:rPr>
          <w:rFonts w:ascii="Times New Roman" w:hAnsi="Times New Roman" w:cs="Times New Roman"/>
        </w:rPr>
        <w:t>The Faculty Advisor is a member of this committee.</w:t>
      </w:r>
    </w:p>
    <w:p w14:paraId="3B86BE44" w14:textId="77777777" w:rsidR="00234C02" w:rsidRDefault="00234C02" w:rsidP="00234C02">
      <w:pPr>
        <w:pStyle w:val="ListParagraph"/>
        <w:widowControl w:val="0"/>
        <w:autoSpaceDE w:val="0"/>
        <w:autoSpaceDN w:val="0"/>
        <w:adjustRightInd w:val="0"/>
        <w:spacing w:after="120"/>
        <w:ind w:left="1440"/>
        <w:rPr>
          <w:rFonts w:ascii="Times New Roman" w:hAnsi="Times New Roman" w:cs="Times New Roman"/>
        </w:rPr>
      </w:pPr>
    </w:p>
    <w:p w14:paraId="3B3E0EF8" w14:textId="4CD55F1C" w:rsidR="00234C02" w:rsidRPr="00740CD3" w:rsidRDefault="00234C02" w:rsidP="00234C02">
      <w:pPr>
        <w:pStyle w:val="ListParagraph"/>
        <w:widowControl w:val="0"/>
        <w:autoSpaceDE w:val="0"/>
        <w:autoSpaceDN w:val="0"/>
        <w:adjustRightInd w:val="0"/>
        <w:spacing w:after="120"/>
        <w:ind w:left="0"/>
        <w:rPr>
          <w:rFonts w:ascii="Times New Roman" w:hAnsi="Times New Roman" w:cs="Times New Roman"/>
        </w:rPr>
      </w:pPr>
      <w:r w:rsidRPr="00740CD3">
        <w:rPr>
          <w:rFonts w:ascii="Times New Roman" w:hAnsi="Times New Roman" w:cs="Times New Roman"/>
          <w:i/>
        </w:rPr>
        <w:t>Section 3. Responsibilities of Governing Bodies</w:t>
      </w:r>
    </w:p>
    <w:p w14:paraId="30AEA172" w14:textId="77777777" w:rsidR="00234C02" w:rsidRDefault="00234C02" w:rsidP="00234C02">
      <w:pPr>
        <w:pStyle w:val="ListParagraph"/>
        <w:widowControl w:val="0"/>
        <w:autoSpaceDE w:val="0"/>
        <w:autoSpaceDN w:val="0"/>
        <w:adjustRightInd w:val="0"/>
        <w:spacing w:after="120"/>
        <w:ind w:left="0"/>
        <w:rPr>
          <w:rFonts w:ascii="Times New Roman" w:hAnsi="Times New Roman" w:cs="Times New Roman"/>
        </w:rPr>
      </w:pPr>
    </w:p>
    <w:p w14:paraId="367457F3" w14:textId="1436B58E" w:rsidR="00234C02" w:rsidRDefault="00234C02" w:rsidP="00234C02">
      <w:pPr>
        <w:pStyle w:val="ListParagraph"/>
        <w:widowControl w:val="0"/>
        <w:numPr>
          <w:ilvl w:val="0"/>
          <w:numId w:val="27"/>
        </w:numPr>
        <w:autoSpaceDE w:val="0"/>
        <w:autoSpaceDN w:val="0"/>
        <w:adjustRightInd w:val="0"/>
        <w:spacing w:after="120"/>
        <w:rPr>
          <w:rFonts w:ascii="Times New Roman" w:hAnsi="Times New Roman" w:cs="Times New Roman"/>
        </w:rPr>
      </w:pPr>
      <w:r>
        <w:rPr>
          <w:rFonts w:ascii="Times New Roman" w:hAnsi="Times New Roman" w:cs="Times New Roman"/>
        </w:rPr>
        <w:t xml:space="preserve">Executive Committee </w:t>
      </w:r>
    </w:p>
    <w:p w14:paraId="76618994" w14:textId="28DD11E5" w:rsidR="00234C02" w:rsidRDefault="00234C02" w:rsidP="00234C02">
      <w:pPr>
        <w:pStyle w:val="ListParagraph"/>
        <w:ind w:left="1440"/>
        <w:rPr>
          <w:rFonts w:ascii="Times New Roman" w:hAnsi="Times New Roman" w:cs="Times New Roman"/>
        </w:rPr>
      </w:pPr>
      <w:r w:rsidRPr="00234C02">
        <w:rPr>
          <w:rFonts w:ascii="Times New Roman" w:hAnsi="Times New Roman" w:cs="Times New Roman"/>
        </w:rPr>
        <w:t xml:space="preserve">It is the duty of this committee to continually evaluate and monitor officer activity in the effort to provide a fair and balanced work </w:t>
      </w:r>
      <w:r>
        <w:rPr>
          <w:rFonts w:ascii="Times New Roman" w:hAnsi="Times New Roman" w:cs="Times New Roman"/>
        </w:rPr>
        <w:t>load</w:t>
      </w:r>
      <w:r w:rsidRPr="00234C02">
        <w:rPr>
          <w:rFonts w:ascii="Times New Roman" w:hAnsi="Times New Roman" w:cs="Times New Roman"/>
        </w:rPr>
        <w:t xml:space="preserve"> for all officers.</w:t>
      </w:r>
      <w:r w:rsidR="00A2206B">
        <w:rPr>
          <w:rFonts w:ascii="Times New Roman" w:hAnsi="Times New Roman" w:cs="Times New Roman"/>
        </w:rPr>
        <w:t xml:space="preserve"> It is of equal importance that this committee stay in constant communication about the currently elected team.</w:t>
      </w:r>
      <w:r w:rsidRPr="00234C02">
        <w:rPr>
          <w:rFonts w:ascii="Times New Roman" w:hAnsi="Times New Roman" w:cs="Times New Roman"/>
        </w:rPr>
        <w:t xml:space="preserve"> </w:t>
      </w:r>
      <w:r w:rsidR="00A2206B">
        <w:rPr>
          <w:rFonts w:ascii="Times New Roman" w:hAnsi="Times New Roman" w:cs="Times New Roman"/>
        </w:rPr>
        <w:t>The management of officer activity</w:t>
      </w:r>
      <w:r w:rsidRPr="00234C02">
        <w:rPr>
          <w:rFonts w:ascii="Times New Roman" w:hAnsi="Times New Roman" w:cs="Times New Roman"/>
        </w:rPr>
        <w:t xml:space="preserve"> includes but is not limited to new officer addition, officer </w:t>
      </w:r>
      <w:r w:rsidR="00A2206B">
        <w:rPr>
          <w:rFonts w:ascii="Times New Roman" w:hAnsi="Times New Roman" w:cs="Times New Roman"/>
        </w:rPr>
        <w:t>dismissal</w:t>
      </w:r>
      <w:r w:rsidRPr="00234C02">
        <w:rPr>
          <w:rFonts w:ascii="Times New Roman" w:hAnsi="Times New Roman" w:cs="Times New Roman"/>
        </w:rPr>
        <w:t xml:space="preserve">, </w:t>
      </w:r>
      <w:r w:rsidR="00A2206B">
        <w:rPr>
          <w:rFonts w:ascii="Times New Roman" w:hAnsi="Times New Roman" w:cs="Times New Roman"/>
        </w:rPr>
        <w:t xml:space="preserve">and </w:t>
      </w:r>
      <w:r w:rsidRPr="00234C02">
        <w:rPr>
          <w:rFonts w:ascii="Times New Roman" w:hAnsi="Times New Roman" w:cs="Times New Roman"/>
        </w:rPr>
        <w:t xml:space="preserve">officer dismissal. </w:t>
      </w:r>
      <w:r w:rsidR="00A2206B" w:rsidRPr="00A2206B">
        <w:rPr>
          <w:rFonts w:ascii="Times New Roman" w:hAnsi="Times New Roman" w:cs="Times New Roman"/>
        </w:rPr>
        <w:t xml:space="preserve">(Ideal goal: each officer completes </w:t>
      </w:r>
      <w:r w:rsidR="003817C8">
        <w:rPr>
          <w:rFonts w:ascii="Times New Roman" w:hAnsi="Times New Roman" w:cs="Times New Roman"/>
        </w:rPr>
        <w:t>approximately</w:t>
      </w:r>
      <w:r w:rsidR="00A2206B" w:rsidRPr="00A2206B">
        <w:rPr>
          <w:rFonts w:ascii="Times New Roman" w:hAnsi="Times New Roman" w:cs="Times New Roman"/>
        </w:rPr>
        <w:t xml:space="preserve"> the same amount of </w:t>
      </w:r>
      <w:r w:rsidR="003817C8">
        <w:rPr>
          <w:rFonts w:ascii="Times New Roman" w:hAnsi="Times New Roman" w:cs="Times New Roman"/>
        </w:rPr>
        <w:t>club related labor by the end of the academic year</w:t>
      </w:r>
      <w:r w:rsidR="00A2206B" w:rsidRPr="00A2206B">
        <w:rPr>
          <w:rFonts w:ascii="Times New Roman" w:hAnsi="Times New Roman" w:cs="Times New Roman"/>
        </w:rPr>
        <w:t>)</w:t>
      </w:r>
      <w:r w:rsidR="00A2206B">
        <w:rPr>
          <w:rFonts w:ascii="Times New Roman" w:hAnsi="Times New Roman" w:cs="Times New Roman"/>
        </w:rPr>
        <w:t>.</w:t>
      </w:r>
    </w:p>
    <w:p w14:paraId="32EC743B" w14:textId="77777777" w:rsidR="00234C02" w:rsidRDefault="00234C02" w:rsidP="00234C02">
      <w:pPr>
        <w:pStyle w:val="ListParagraph"/>
        <w:ind w:left="1440"/>
        <w:rPr>
          <w:rFonts w:ascii="Times New Roman" w:hAnsi="Times New Roman" w:cs="Times New Roman"/>
        </w:rPr>
      </w:pPr>
    </w:p>
    <w:p w14:paraId="3433C8FC" w14:textId="362A9E55" w:rsidR="00234C02" w:rsidRDefault="00234C02" w:rsidP="00234C02">
      <w:pPr>
        <w:pStyle w:val="ListParagraph"/>
        <w:numPr>
          <w:ilvl w:val="0"/>
          <w:numId w:val="27"/>
        </w:numPr>
        <w:rPr>
          <w:rFonts w:ascii="Times New Roman" w:hAnsi="Times New Roman" w:cs="Times New Roman"/>
        </w:rPr>
      </w:pPr>
      <w:r>
        <w:rPr>
          <w:rFonts w:ascii="Times New Roman" w:hAnsi="Times New Roman" w:cs="Times New Roman"/>
        </w:rPr>
        <w:t xml:space="preserve">Officer Team </w:t>
      </w:r>
    </w:p>
    <w:p w14:paraId="3949352A" w14:textId="77777777" w:rsidR="003817C8" w:rsidRDefault="00234C02" w:rsidP="003817C8">
      <w:pPr>
        <w:pStyle w:val="ListParagraph"/>
        <w:ind w:left="1440"/>
        <w:rPr>
          <w:rFonts w:ascii="Times New Roman" w:hAnsi="Times New Roman" w:cs="Times New Roman"/>
        </w:rPr>
      </w:pPr>
      <w:r w:rsidRPr="00234C02">
        <w:rPr>
          <w:rFonts w:ascii="Times New Roman" w:hAnsi="Times New Roman" w:cs="Times New Roman"/>
        </w:rPr>
        <w:t>It is the responsibility of each officer to</w:t>
      </w:r>
      <w:r w:rsidR="003817C8">
        <w:rPr>
          <w:rFonts w:ascii="Times New Roman" w:hAnsi="Times New Roman" w:cs="Times New Roman"/>
        </w:rPr>
        <w:t>:</w:t>
      </w:r>
    </w:p>
    <w:p w14:paraId="4D62C063" w14:textId="467D52C0" w:rsidR="00885A62" w:rsidRDefault="00885A62" w:rsidP="00885A62">
      <w:pPr>
        <w:pStyle w:val="ListParagraph"/>
        <w:numPr>
          <w:ilvl w:val="0"/>
          <w:numId w:val="28"/>
        </w:numPr>
        <w:rPr>
          <w:rFonts w:ascii="Times New Roman" w:hAnsi="Times New Roman" w:cs="Times New Roman"/>
        </w:rPr>
      </w:pPr>
      <w:r w:rsidRPr="00885A62">
        <w:rPr>
          <w:rFonts w:ascii="Times New Roman" w:hAnsi="Times New Roman" w:cs="Times New Roman"/>
        </w:rPr>
        <w:t xml:space="preserve">Attend </w:t>
      </w:r>
      <w:r>
        <w:rPr>
          <w:rFonts w:ascii="Times New Roman" w:hAnsi="Times New Roman" w:cs="Times New Roman"/>
        </w:rPr>
        <w:t xml:space="preserve">all </w:t>
      </w:r>
      <w:r w:rsidRPr="00885A62">
        <w:rPr>
          <w:rFonts w:ascii="Times New Roman" w:hAnsi="Times New Roman" w:cs="Times New Roman"/>
        </w:rPr>
        <w:t>weekly administrative meetings</w:t>
      </w:r>
      <w:r>
        <w:rPr>
          <w:rFonts w:ascii="Times New Roman" w:hAnsi="Times New Roman" w:cs="Times New Roman"/>
        </w:rPr>
        <w:t>. This includes being prompt on time and coming prepared with materials.</w:t>
      </w:r>
    </w:p>
    <w:p w14:paraId="068AD0FB" w14:textId="7299A308" w:rsidR="00885A62" w:rsidRPr="00885A62" w:rsidRDefault="00885A62" w:rsidP="00885A62">
      <w:pPr>
        <w:pStyle w:val="ListParagraph"/>
        <w:numPr>
          <w:ilvl w:val="0"/>
          <w:numId w:val="28"/>
        </w:numPr>
        <w:rPr>
          <w:rFonts w:ascii="Times New Roman" w:hAnsi="Times New Roman" w:cs="Times New Roman"/>
        </w:rPr>
      </w:pPr>
      <w:r>
        <w:rPr>
          <w:rFonts w:ascii="Times New Roman" w:hAnsi="Times New Roman" w:cs="Times New Roman"/>
        </w:rPr>
        <w:t xml:space="preserve">Completing tasks given to each officer by the team at large. These tasks will be effectively laid out to each officer by the secretary </w:t>
      </w:r>
      <w:r w:rsidR="00B31D52">
        <w:rPr>
          <w:rFonts w:ascii="Times New Roman" w:hAnsi="Times New Roman" w:cs="Times New Roman"/>
        </w:rPr>
        <w:t>through an</w:t>
      </w:r>
      <w:r>
        <w:rPr>
          <w:rFonts w:ascii="Times New Roman" w:hAnsi="Times New Roman" w:cs="Times New Roman"/>
        </w:rPr>
        <w:t xml:space="preserve"> email at the commencement of each weekly meeting.</w:t>
      </w:r>
    </w:p>
    <w:p w14:paraId="7CF6A193" w14:textId="7A71E57D" w:rsidR="003817C8" w:rsidRPr="00885A62" w:rsidRDefault="003817C8" w:rsidP="00885A62">
      <w:pPr>
        <w:pStyle w:val="ListParagraph"/>
        <w:numPr>
          <w:ilvl w:val="0"/>
          <w:numId w:val="28"/>
        </w:numPr>
        <w:rPr>
          <w:rFonts w:ascii="Times New Roman" w:hAnsi="Times New Roman" w:cs="Times New Roman"/>
        </w:rPr>
      </w:pPr>
      <w:r>
        <w:rPr>
          <w:rFonts w:ascii="Times New Roman" w:hAnsi="Times New Roman" w:cs="Times New Roman"/>
        </w:rPr>
        <w:t>Attend at least</w:t>
      </w:r>
      <w:r w:rsidR="00234C02" w:rsidRPr="00234C02">
        <w:rPr>
          <w:rFonts w:ascii="Times New Roman" w:hAnsi="Times New Roman" w:cs="Times New Roman"/>
        </w:rPr>
        <w:t xml:space="preserve"> 75% of the </w:t>
      </w:r>
      <w:r>
        <w:rPr>
          <w:rFonts w:ascii="Times New Roman" w:hAnsi="Times New Roman" w:cs="Times New Roman"/>
        </w:rPr>
        <w:t xml:space="preserve">weekend trips </w:t>
      </w:r>
      <w:r w:rsidR="00B31D52">
        <w:rPr>
          <w:rFonts w:ascii="Times New Roman" w:hAnsi="Times New Roman" w:cs="Times New Roman"/>
        </w:rPr>
        <w:t xml:space="preserve">in </w:t>
      </w:r>
      <w:r>
        <w:rPr>
          <w:rFonts w:ascii="Times New Roman" w:hAnsi="Times New Roman" w:cs="Times New Roman"/>
        </w:rPr>
        <w:t xml:space="preserve">which the club </w:t>
      </w:r>
      <w:r w:rsidR="00B31D52">
        <w:rPr>
          <w:rFonts w:ascii="Times New Roman" w:hAnsi="Times New Roman" w:cs="Times New Roman"/>
        </w:rPr>
        <w:t xml:space="preserve">leads. It is highly encouraged that officers bring and </w:t>
      </w:r>
      <w:r w:rsidR="00740CD3">
        <w:rPr>
          <w:rFonts w:ascii="Times New Roman" w:hAnsi="Times New Roman" w:cs="Times New Roman"/>
        </w:rPr>
        <w:t>wear</w:t>
      </w:r>
      <w:r w:rsidR="00B31D52">
        <w:rPr>
          <w:rFonts w:ascii="Times New Roman" w:hAnsi="Times New Roman" w:cs="Times New Roman"/>
        </w:rPr>
        <w:t xml:space="preserve"> their</w:t>
      </w:r>
      <w:r w:rsidR="00740CD3">
        <w:rPr>
          <w:rFonts w:ascii="Times New Roman" w:hAnsi="Times New Roman" w:cs="Times New Roman"/>
        </w:rPr>
        <w:t xml:space="preserve"> officer item.</w:t>
      </w:r>
    </w:p>
    <w:p w14:paraId="4D9DB4B7" w14:textId="7F48B646" w:rsidR="00234C02" w:rsidRDefault="003817C8" w:rsidP="003817C8">
      <w:pPr>
        <w:pStyle w:val="ListParagraph"/>
        <w:numPr>
          <w:ilvl w:val="0"/>
          <w:numId w:val="28"/>
        </w:numPr>
        <w:rPr>
          <w:rFonts w:ascii="Times New Roman" w:hAnsi="Times New Roman" w:cs="Times New Roman"/>
        </w:rPr>
      </w:pPr>
      <w:r>
        <w:rPr>
          <w:rFonts w:ascii="Times New Roman" w:hAnsi="Times New Roman" w:cs="Times New Roman"/>
        </w:rPr>
        <w:t xml:space="preserve"> Complete the necessary amou</w:t>
      </w:r>
      <w:r w:rsidR="00B31D52">
        <w:rPr>
          <w:rFonts w:ascii="Times New Roman" w:hAnsi="Times New Roman" w:cs="Times New Roman"/>
        </w:rPr>
        <w:t>nt of Rabbit Hole “Office Hours</w:t>
      </w:r>
      <w:r>
        <w:rPr>
          <w:rFonts w:ascii="Times New Roman" w:hAnsi="Times New Roman" w:cs="Times New Roman"/>
        </w:rPr>
        <w:t>” as determined by the current quartermaster.</w:t>
      </w:r>
    </w:p>
    <w:p w14:paraId="13006F9F" w14:textId="312E5215" w:rsidR="00885A62" w:rsidRDefault="00885A62" w:rsidP="00885A62">
      <w:pPr>
        <w:pStyle w:val="ListParagraph"/>
        <w:numPr>
          <w:ilvl w:val="0"/>
          <w:numId w:val="28"/>
        </w:numPr>
        <w:rPr>
          <w:rFonts w:ascii="Times New Roman" w:hAnsi="Times New Roman" w:cs="Times New Roman"/>
        </w:rPr>
      </w:pPr>
      <w:r>
        <w:rPr>
          <w:rFonts w:ascii="Times New Roman" w:hAnsi="Times New Roman" w:cs="Times New Roman"/>
        </w:rPr>
        <w:t>Evaluate and vote on the current team of advisors</w:t>
      </w:r>
    </w:p>
    <w:p w14:paraId="38BE537C" w14:textId="242D0B57" w:rsidR="00885A62" w:rsidRDefault="00885A62" w:rsidP="00885A62">
      <w:pPr>
        <w:pStyle w:val="ListParagraph"/>
        <w:numPr>
          <w:ilvl w:val="0"/>
          <w:numId w:val="28"/>
        </w:numPr>
        <w:rPr>
          <w:rFonts w:ascii="Times New Roman" w:hAnsi="Times New Roman" w:cs="Times New Roman"/>
        </w:rPr>
      </w:pPr>
      <w:r>
        <w:rPr>
          <w:rFonts w:ascii="Times New Roman" w:hAnsi="Times New Roman" w:cs="Times New Roman"/>
        </w:rPr>
        <w:t>Offer aid and support to other officers whom may be dealing with a large amount of club or course related work.</w:t>
      </w:r>
    </w:p>
    <w:p w14:paraId="590FCE56" w14:textId="5FC6BE85" w:rsidR="00885A62" w:rsidRDefault="00885A62" w:rsidP="00885A62">
      <w:pPr>
        <w:pStyle w:val="ListParagraph"/>
        <w:rPr>
          <w:rFonts w:ascii="Times New Roman" w:hAnsi="Times New Roman" w:cs="Times New Roman"/>
        </w:rPr>
      </w:pPr>
    </w:p>
    <w:p w14:paraId="4935BA7C" w14:textId="06C27AC1" w:rsidR="00885A62" w:rsidRDefault="00885A62" w:rsidP="00885A62">
      <w:pPr>
        <w:pStyle w:val="ListParagraph"/>
        <w:numPr>
          <w:ilvl w:val="0"/>
          <w:numId w:val="27"/>
        </w:numPr>
        <w:rPr>
          <w:rFonts w:ascii="Times New Roman" w:hAnsi="Times New Roman" w:cs="Times New Roman"/>
        </w:rPr>
      </w:pPr>
      <w:r>
        <w:rPr>
          <w:rFonts w:ascii="Times New Roman" w:hAnsi="Times New Roman" w:cs="Times New Roman"/>
        </w:rPr>
        <w:lastRenderedPageBreak/>
        <w:t xml:space="preserve">Advisors </w:t>
      </w:r>
    </w:p>
    <w:p w14:paraId="6687E754" w14:textId="08DE9FC0" w:rsidR="00885A62" w:rsidRDefault="00885A62" w:rsidP="00885A62">
      <w:pPr>
        <w:pStyle w:val="ListParagraph"/>
        <w:ind w:left="1440"/>
        <w:rPr>
          <w:rFonts w:ascii="Times New Roman" w:hAnsi="Times New Roman" w:cs="Times New Roman"/>
        </w:rPr>
      </w:pPr>
      <w:r>
        <w:rPr>
          <w:rFonts w:ascii="Times New Roman" w:hAnsi="Times New Roman" w:cs="Times New Roman"/>
        </w:rPr>
        <w:t xml:space="preserve">Any club member instituted as </w:t>
      </w:r>
      <w:r w:rsidR="009D5243">
        <w:rPr>
          <w:rFonts w:ascii="Times New Roman" w:hAnsi="Times New Roman" w:cs="Times New Roman"/>
        </w:rPr>
        <w:t xml:space="preserve">an advisor is not specifically held by any responsibility. An advisor seeking to get on better status with the club and current officer team, potentially in the effort to rise to an officer position, should be more inclined to offer support to the officer team and should complete tasks with accuracy and efficiency. </w:t>
      </w:r>
    </w:p>
    <w:p w14:paraId="5FA32D77" w14:textId="77777777" w:rsidR="009D5243" w:rsidRDefault="009D5243" w:rsidP="00885A62">
      <w:pPr>
        <w:pStyle w:val="ListParagraph"/>
        <w:ind w:left="1440"/>
        <w:rPr>
          <w:rFonts w:ascii="Times New Roman" w:hAnsi="Times New Roman" w:cs="Times New Roman"/>
        </w:rPr>
      </w:pPr>
    </w:p>
    <w:p w14:paraId="12140839" w14:textId="0D7F00CB" w:rsidR="009D5243" w:rsidRPr="00740CD3" w:rsidRDefault="009D5243" w:rsidP="009D5243">
      <w:pPr>
        <w:pStyle w:val="ListParagraph"/>
        <w:ind w:left="0"/>
        <w:rPr>
          <w:rFonts w:ascii="Times New Roman" w:hAnsi="Times New Roman" w:cs="Times New Roman"/>
        </w:rPr>
      </w:pPr>
      <w:r w:rsidRPr="00740CD3">
        <w:rPr>
          <w:rFonts w:ascii="Times New Roman" w:hAnsi="Times New Roman" w:cs="Times New Roman"/>
          <w:i/>
        </w:rPr>
        <w:t>Section 4. Rights of Governing Bodies</w:t>
      </w:r>
    </w:p>
    <w:p w14:paraId="5C4E145B" w14:textId="77777777" w:rsidR="009D5243" w:rsidRDefault="009D5243" w:rsidP="009D5243">
      <w:pPr>
        <w:pStyle w:val="ListParagraph"/>
        <w:ind w:left="0"/>
        <w:rPr>
          <w:rFonts w:ascii="Times New Roman" w:hAnsi="Times New Roman" w:cs="Times New Roman"/>
        </w:rPr>
      </w:pPr>
    </w:p>
    <w:p w14:paraId="3A6FD222" w14:textId="18B0F26A" w:rsidR="009D5243" w:rsidRDefault="009D5243" w:rsidP="009D5243">
      <w:pPr>
        <w:pStyle w:val="ListParagraph"/>
        <w:numPr>
          <w:ilvl w:val="0"/>
          <w:numId w:val="29"/>
        </w:numPr>
        <w:rPr>
          <w:rFonts w:ascii="Times New Roman" w:hAnsi="Times New Roman" w:cs="Times New Roman"/>
        </w:rPr>
      </w:pPr>
      <w:r>
        <w:rPr>
          <w:rFonts w:ascii="Times New Roman" w:hAnsi="Times New Roman" w:cs="Times New Roman"/>
        </w:rPr>
        <w:t xml:space="preserve">Executive Committee </w:t>
      </w:r>
    </w:p>
    <w:p w14:paraId="575084DA" w14:textId="60DBAB5A" w:rsidR="009D5243" w:rsidRDefault="009D5243" w:rsidP="009D5243">
      <w:pPr>
        <w:pStyle w:val="ListParagraph"/>
        <w:ind w:left="1440"/>
        <w:rPr>
          <w:rFonts w:ascii="Times New Roman" w:hAnsi="Times New Roman" w:cs="Times New Roman"/>
        </w:rPr>
      </w:pPr>
      <w:r>
        <w:rPr>
          <w:rFonts w:ascii="Times New Roman" w:hAnsi="Times New Roman" w:cs="Times New Roman"/>
        </w:rPr>
        <w:t xml:space="preserve">Members of this committee receive no other rights than those of the officers, with the exception of being able to regulate officer activity if need be. </w:t>
      </w:r>
    </w:p>
    <w:p w14:paraId="325CF365" w14:textId="77777777" w:rsidR="009D5243" w:rsidRDefault="009D5243" w:rsidP="009D5243">
      <w:pPr>
        <w:pStyle w:val="ListParagraph"/>
        <w:ind w:left="1440"/>
        <w:rPr>
          <w:rFonts w:ascii="Times New Roman" w:hAnsi="Times New Roman" w:cs="Times New Roman"/>
        </w:rPr>
      </w:pPr>
    </w:p>
    <w:p w14:paraId="0F4FB589" w14:textId="59748958" w:rsidR="009D5243" w:rsidRDefault="009D5243" w:rsidP="009D5243">
      <w:pPr>
        <w:pStyle w:val="ListParagraph"/>
        <w:numPr>
          <w:ilvl w:val="0"/>
          <w:numId w:val="29"/>
        </w:numPr>
        <w:rPr>
          <w:rFonts w:ascii="Times New Roman" w:hAnsi="Times New Roman" w:cs="Times New Roman"/>
        </w:rPr>
      </w:pPr>
      <w:r>
        <w:rPr>
          <w:rFonts w:ascii="Times New Roman" w:hAnsi="Times New Roman" w:cs="Times New Roman"/>
        </w:rPr>
        <w:t xml:space="preserve">Officer Team </w:t>
      </w:r>
    </w:p>
    <w:p w14:paraId="75D8692F" w14:textId="57B34765" w:rsidR="00740CD3" w:rsidRDefault="009D5243" w:rsidP="009D5243">
      <w:pPr>
        <w:pStyle w:val="ListParagraph"/>
        <w:ind w:left="1440"/>
        <w:rPr>
          <w:rFonts w:ascii="Times New Roman" w:hAnsi="Times New Roman" w:cs="Times New Roman"/>
        </w:rPr>
      </w:pPr>
      <w:r>
        <w:rPr>
          <w:rFonts w:ascii="Times New Roman" w:hAnsi="Times New Roman" w:cs="Times New Roman"/>
        </w:rPr>
        <w:t xml:space="preserve">Members of this team </w:t>
      </w:r>
      <w:r w:rsidR="00B31D52">
        <w:rPr>
          <w:rFonts w:ascii="Times New Roman" w:hAnsi="Times New Roman" w:cs="Times New Roman"/>
        </w:rPr>
        <w:t>hold the right</w:t>
      </w:r>
      <w:r>
        <w:rPr>
          <w:rFonts w:ascii="Times New Roman" w:hAnsi="Times New Roman" w:cs="Times New Roman"/>
        </w:rPr>
        <w:t xml:space="preserve"> to</w:t>
      </w:r>
      <w:r w:rsidR="00740CD3">
        <w:rPr>
          <w:rFonts w:ascii="Times New Roman" w:hAnsi="Times New Roman" w:cs="Times New Roman"/>
        </w:rPr>
        <w:t>:</w:t>
      </w:r>
    </w:p>
    <w:p w14:paraId="4F913A6C" w14:textId="59626919" w:rsidR="00740CD3" w:rsidRDefault="00740CD3" w:rsidP="00740CD3">
      <w:pPr>
        <w:pStyle w:val="ListParagraph"/>
        <w:numPr>
          <w:ilvl w:val="0"/>
          <w:numId w:val="28"/>
        </w:numPr>
        <w:rPr>
          <w:rFonts w:ascii="Times New Roman" w:hAnsi="Times New Roman" w:cs="Times New Roman"/>
        </w:rPr>
      </w:pPr>
      <w:r>
        <w:rPr>
          <w:rFonts w:ascii="Times New Roman" w:hAnsi="Times New Roman" w:cs="Times New Roman"/>
        </w:rPr>
        <w:t xml:space="preserve"> A</w:t>
      </w:r>
      <w:r w:rsidR="009D5243">
        <w:rPr>
          <w:rFonts w:ascii="Times New Roman" w:hAnsi="Times New Roman" w:cs="Times New Roman"/>
        </w:rPr>
        <w:t>ttend all events/trips through</w:t>
      </w:r>
      <w:r>
        <w:rPr>
          <w:rFonts w:ascii="Times New Roman" w:hAnsi="Times New Roman" w:cs="Times New Roman"/>
        </w:rPr>
        <w:t>out the year free of any charge</w:t>
      </w:r>
    </w:p>
    <w:p w14:paraId="342EDAC8" w14:textId="77777777" w:rsidR="00740CD3" w:rsidRDefault="009D5243" w:rsidP="00740CD3">
      <w:pPr>
        <w:pStyle w:val="ListParagraph"/>
        <w:numPr>
          <w:ilvl w:val="0"/>
          <w:numId w:val="28"/>
        </w:numPr>
        <w:rPr>
          <w:rFonts w:ascii="Times New Roman" w:hAnsi="Times New Roman" w:cs="Times New Roman"/>
        </w:rPr>
      </w:pPr>
      <w:r>
        <w:rPr>
          <w:rFonts w:ascii="Times New Roman" w:hAnsi="Times New Roman" w:cs="Times New Roman"/>
        </w:rPr>
        <w:t xml:space="preserve"> </w:t>
      </w:r>
      <w:r w:rsidR="00740CD3">
        <w:rPr>
          <w:rFonts w:ascii="Times New Roman" w:hAnsi="Times New Roman" w:cs="Times New Roman"/>
        </w:rPr>
        <w:t>R</w:t>
      </w:r>
      <w:r>
        <w:rPr>
          <w:rFonts w:ascii="Times New Roman" w:hAnsi="Times New Roman" w:cs="Times New Roman"/>
        </w:rPr>
        <w:t xml:space="preserve">eceive attendance </w:t>
      </w:r>
      <w:r w:rsidR="00740CD3">
        <w:rPr>
          <w:rFonts w:ascii="Times New Roman" w:hAnsi="Times New Roman" w:cs="Times New Roman"/>
        </w:rPr>
        <w:t>precedence</w:t>
      </w:r>
      <w:r>
        <w:rPr>
          <w:rFonts w:ascii="Times New Roman" w:hAnsi="Times New Roman" w:cs="Times New Roman"/>
        </w:rPr>
        <w:t xml:space="preserve"> o</w:t>
      </w:r>
      <w:r w:rsidR="00740CD3">
        <w:rPr>
          <w:rFonts w:ascii="Times New Roman" w:hAnsi="Times New Roman" w:cs="Times New Roman"/>
        </w:rPr>
        <w:t>ver other club members/advisors</w:t>
      </w:r>
    </w:p>
    <w:p w14:paraId="732E7CBE" w14:textId="2F2935A2" w:rsidR="009D5243" w:rsidRDefault="009D5243" w:rsidP="00740CD3">
      <w:pPr>
        <w:pStyle w:val="ListParagraph"/>
        <w:numPr>
          <w:ilvl w:val="0"/>
          <w:numId w:val="28"/>
        </w:numPr>
        <w:rPr>
          <w:rFonts w:ascii="Times New Roman" w:hAnsi="Times New Roman" w:cs="Times New Roman"/>
        </w:rPr>
      </w:pPr>
      <w:r>
        <w:rPr>
          <w:rFonts w:ascii="Times New Roman" w:hAnsi="Times New Roman" w:cs="Times New Roman"/>
        </w:rPr>
        <w:t xml:space="preserve"> </w:t>
      </w:r>
      <w:r w:rsidR="00740CD3">
        <w:rPr>
          <w:rFonts w:ascii="Times New Roman" w:hAnsi="Times New Roman" w:cs="Times New Roman"/>
        </w:rPr>
        <w:t>P</w:t>
      </w:r>
      <w:r>
        <w:rPr>
          <w:rFonts w:ascii="Times New Roman" w:hAnsi="Times New Roman" w:cs="Times New Roman"/>
        </w:rPr>
        <w:t xml:space="preserve">ermitted </w:t>
      </w:r>
      <w:r w:rsidR="00740CD3">
        <w:rPr>
          <w:rFonts w:ascii="Times New Roman" w:hAnsi="Times New Roman" w:cs="Times New Roman"/>
        </w:rPr>
        <w:t>to 1</w:t>
      </w:r>
      <w:r>
        <w:rPr>
          <w:rFonts w:ascii="Times New Roman" w:hAnsi="Times New Roman" w:cs="Times New Roman"/>
        </w:rPr>
        <w:t xml:space="preserve"> of each</w:t>
      </w:r>
      <w:r w:rsidR="00740CD3">
        <w:rPr>
          <w:rFonts w:ascii="Times New Roman" w:hAnsi="Times New Roman" w:cs="Times New Roman"/>
        </w:rPr>
        <w:t xml:space="preserve"> ordered club</w:t>
      </w:r>
      <w:r>
        <w:rPr>
          <w:rFonts w:ascii="Times New Roman" w:hAnsi="Times New Roman" w:cs="Times New Roman"/>
        </w:rPr>
        <w:t xml:space="preserve"> item (whether it be apparel, gear, </w:t>
      </w:r>
      <w:r w:rsidR="00740CD3">
        <w:rPr>
          <w:rFonts w:ascii="Times New Roman" w:hAnsi="Times New Roman" w:cs="Times New Roman"/>
        </w:rPr>
        <w:t>sticker, etc.) free of charge</w:t>
      </w:r>
    </w:p>
    <w:p w14:paraId="02DDC7C1" w14:textId="42D5BD74" w:rsidR="00740CD3" w:rsidRDefault="00740CD3" w:rsidP="00740CD3">
      <w:pPr>
        <w:pStyle w:val="ListParagraph"/>
        <w:numPr>
          <w:ilvl w:val="0"/>
          <w:numId w:val="28"/>
        </w:numPr>
        <w:rPr>
          <w:rFonts w:ascii="Times New Roman" w:hAnsi="Times New Roman" w:cs="Times New Roman"/>
        </w:rPr>
      </w:pPr>
      <w:r>
        <w:rPr>
          <w:rFonts w:ascii="Times New Roman" w:hAnsi="Times New Roman" w:cs="Times New Roman"/>
        </w:rPr>
        <w:t>Utilize the “Rabbit Hole” for recreational reasons with regard to guidelines but without regard to time constraint</w:t>
      </w:r>
    </w:p>
    <w:p w14:paraId="1CD1D1BA" w14:textId="72FE66C0" w:rsidR="00740CD3" w:rsidRDefault="00740CD3" w:rsidP="00740CD3">
      <w:pPr>
        <w:pStyle w:val="ListParagraph"/>
        <w:rPr>
          <w:rFonts w:ascii="Times New Roman" w:hAnsi="Times New Roman" w:cs="Times New Roman"/>
        </w:rPr>
      </w:pPr>
    </w:p>
    <w:p w14:paraId="378D9ED2" w14:textId="5DFEF38C" w:rsidR="00740CD3" w:rsidRDefault="00740CD3" w:rsidP="00740CD3">
      <w:pPr>
        <w:pStyle w:val="ListParagraph"/>
        <w:numPr>
          <w:ilvl w:val="0"/>
          <w:numId w:val="29"/>
        </w:numPr>
        <w:rPr>
          <w:rFonts w:ascii="Times New Roman" w:hAnsi="Times New Roman" w:cs="Times New Roman"/>
        </w:rPr>
      </w:pPr>
      <w:r>
        <w:rPr>
          <w:rFonts w:ascii="Times New Roman" w:hAnsi="Times New Roman" w:cs="Times New Roman"/>
        </w:rPr>
        <w:t>Advisors</w:t>
      </w:r>
    </w:p>
    <w:p w14:paraId="24B8BB87" w14:textId="2B1EB3BE" w:rsidR="00740CD3" w:rsidRDefault="00740CD3" w:rsidP="00740CD3">
      <w:pPr>
        <w:pStyle w:val="ListParagraph"/>
        <w:ind w:left="1440"/>
        <w:rPr>
          <w:rFonts w:ascii="Times New Roman" w:hAnsi="Times New Roman" w:cs="Times New Roman"/>
        </w:rPr>
      </w:pPr>
      <w:r>
        <w:rPr>
          <w:rFonts w:ascii="Times New Roman" w:hAnsi="Times New Roman" w:cs="Times New Roman"/>
        </w:rPr>
        <w:t xml:space="preserve">Advisors may attend all administrative weekly meetings, will receive 1 of each club ordered item free of charge, and will have the opportunity to appeal to the officer team for an official officer position, as well as for a waving of specific trip fees. </w:t>
      </w:r>
    </w:p>
    <w:p w14:paraId="722A5744" w14:textId="6CB01ABC" w:rsidR="00740CD3" w:rsidRDefault="00740CD3" w:rsidP="00740CD3">
      <w:pPr>
        <w:rPr>
          <w:rFonts w:ascii="Times New Roman" w:hAnsi="Times New Roman" w:cs="Times New Roman"/>
        </w:rPr>
      </w:pPr>
    </w:p>
    <w:p w14:paraId="3F98D4A7" w14:textId="677FF940" w:rsidR="00740CD3" w:rsidRPr="00A764C6" w:rsidRDefault="00740CD3" w:rsidP="00740CD3">
      <w:pPr>
        <w:rPr>
          <w:rFonts w:ascii="Times New Roman" w:hAnsi="Times New Roman" w:cs="Times New Roman"/>
          <w:b/>
          <w:u w:val="single"/>
        </w:rPr>
      </w:pPr>
      <w:r w:rsidRPr="00A764C6">
        <w:rPr>
          <w:rFonts w:ascii="Times New Roman" w:hAnsi="Times New Roman" w:cs="Times New Roman"/>
          <w:b/>
          <w:u w:val="single"/>
        </w:rPr>
        <w:t>Article IV. Descriptions of Officer Positions</w:t>
      </w:r>
    </w:p>
    <w:p w14:paraId="692B52E6" w14:textId="77777777" w:rsidR="00065C2D" w:rsidRDefault="00065C2D" w:rsidP="00065C2D">
      <w:pPr>
        <w:rPr>
          <w:rFonts w:ascii="Times New Roman" w:hAnsi="Times New Roman" w:cs="Times New Roman"/>
        </w:rPr>
      </w:pPr>
    </w:p>
    <w:p w14:paraId="0D9932EA" w14:textId="77777777" w:rsidR="00065C2D" w:rsidRPr="00065C2D" w:rsidRDefault="00065C2D" w:rsidP="00065C2D">
      <w:pPr>
        <w:rPr>
          <w:rFonts w:ascii="Times New Roman" w:hAnsi="Times New Roman" w:cs="Times New Roman"/>
          <w:i/>
        </w:rPr>
      </w:pPr>
      <w:r w:rsidRPr="00065C2D">
        <w:rPr>
          <w:rFonts w:ascii="Times New Roman" w:hAnsi="Times New Roman" w:cs="Times New Roman"/>
          <w:i/>
        </w:rPr>
        <w:t>Section 1. The President</w:t>
      </w:r>
    </w:p>
    <w:p w14:paraId="38E74847" w14:textId="5DE76353" w:rsidR="00065C2D" w:rsidRDefault="00065C2D" w:rsidP="00035B2A">
      <w:pPr>
        <w:ind w:firstLine="720"/>
        <w:rPr>
          <w:rFonts w:ascii="Times New Roman" w:hAnsi="Times New Roman" w:cs="Times New Roman"/>
        </w:rPr>
      </w:pPr>
      <w:r>
        <w:rPr>
          <w:rFonts w:ascii="Times New Roman" w:hAnsi="Times New Roman" w:cs="Times New Roman"/>
        </w:rPr>
        <w:t>The President of the Furman University Outdoors Club holds the responsibility of motivating and directing the officer team to most effectively complete the mission which the club stands for</w:t>
      </w:r>
      <w:r w:rsidR="00B31D52">
        <w:rPr>
          <w:rFonts w:ascii="Times New Roman" w:hAnsi="Times New Roman" w:cs="Times New Roman"/>
        </w:rPr>
        <w:t xml:space="preserve"> (See Article I)</w:t>
      </w:r>
      <w:r>
        <w:rPr>
          <w:rFonts w:ascii="Times New Roman" w:hAnsi="Times New Roman" w:cs="Times New Roman"/>
        </w:rPr>
        <w:t xml:space="preserve">. Most primarily, this form of motivation and direction </w:t>
      </w:r>
      <w:r w:rsidR="00035B2A">
        <w:rPr>
          <w:rFonts w:ascii="Times New Roman" w:hAnsi="Times New Roman" w:cs="Times New Roman"/>
        </w:rPr>
        <w:t>is channeled into the</w:t>
      </w:r>
      <w:r>
        <w:rPr>
          <w:rFonts w:ascii="Times New Roman" w:hAnsi="Times New Roman" w:cs="Times New Roman"/>
        </w:rPr>
        <w:t xml:space="preserve"> management of weekly administrative </w:t>
      </w:r>
      <w:r w:rsidR="00035B2A">
        <w:rPr>
          <w:rFonts w:ascii="Times New Roman" w:hAnsi="Times New Roman" w:cs="Times New Roman"/>
        </w:rPr>
        <w:t xml:space="preserve">meetings in which the officer team is encouraged to communicate with the rest of the </w:t>
      </w:r>
      <w:r w:rsidR="00B31D52">
        <w:rPr>
          <w:rFonts w:ascii="Times New Roman" w:hAnsi="Times New Roman" w:cs="Times New Roman"/>
        </w:rPr>
        <w:t>club officials</w:t>
      </w:r>
      <w:r w:rsidR="00035B2A">
        <w:rPr>
          <w:rFonts w:ascii="Times New Roman" w:hAnsi="Times New Roman" w:cs="Times New Roman"/>
        </w:rPr>
        <w:t xml:space="preserve"> on various club motions. Second to this responsibility is the duty of the president to be the representative “face” of the organization when communicating to other organizations or groups on campus. Lastly, the president ensures that each administrative body in the club is adhering to their responsibilities as described in Article 3, Section 3.</w:t>
      </w:r>
    </w:p>
    <w:p w14:paraId="299587C5" w14:textId="77777777" w:rsidR="00065C2D" w:rsidRPr="00065C2D" w:rsidRDefault="00065C2D" w:rsidP="00065C2D">
      <w:pPr>
        <w:rPr>
          <w:rFonts w:ascii="Times New Roman" w:hAnsi="Times New Roman" w:cs="Times New Roman"/>
        </w:rPr>
      </w:pPr>
      <w:r w:rsidRPr="00065C2D">
        <w:rPr>
          <w:rFonts w:ascii="Times New Roman" w:hAnsi="Times New Roman" w:cs="Times New Roman"/>
        </w:rPr>
        <w:tab/>
      </w:r>
    </w:p>
    <w:p w14:paraId="68865A85" w14:textId="214A8359" w:rsidR="00065C2D" w:rsidRPr="00035B2A" w:rsidRDefault="00065C2D" w:rsidP="00065C2D">
      <w:pPr>
        <w:rPr>
          <w:rFonts w:ascii="Times New Roman" w:hAnsi="Times New Roman" w:cs="Times New Roman"/>
          <w:i/>
        </w:rPr>
      </w:pPr>
      <w:r w:rsidRPr="00035B2A">
        <w:rPr>
          <w:rFonts w:ascii="Times New Roman" w:hAnsi="Times New Roman" w:cs="Times New Roman"/>
          <w:i/>
        </w:rPr>
        <w:t>Section 2. The Vice President</w:t>
      </w:r>
    </w:p>
    <w:p w14:paraId="054B84E0" w14:textId="52113B1B" w:rsidR="00065C2D" w:rsidRPr="00065C2D" w:rsidRDefault="00326929" w:rsidP="00065C2D">
      <w:pPr>
        <w:rPr>
          <w:rFonts w:ascii="Times New Roman" w:hAnsi="Times New Roman" w:cs="Times New Roman"/>
        </w:rPr>
      </w:pPr>
      <w:r>
        <w:rPr>
          <w:rFonts w:ascii="Times New Roman" w:hAnsi="Times New Roman" w:cs="Times New Roman"/>
        </w:rPr>
        <w:tab/>
        <w:t xml:space="preserve">The Vice President of the Furman University Outdoors Club is the leader of all non-social trips and events in which the club partakes. Other suitable titles for the Vice President include: Head Trip Coordinator, Trip Leader, and Outdoor Event Organizer. </w:t>
      </w:r>
      <w:r>
        <w:rPr>
          <w:rFonts w:ascii="Times New Roman" w:hAnsi="Times New Roman" w:cs="Times New Roman"/>
        </w:rPr>
        <w:lastRenderedPageBreak/>
        <w:t xml:space="preserve">The vice president has the final word on </w:t>
      </w:r>
      <w:r w:rsidR="00453805">
        <w:rPr>
          <w:rFonts w:ascii="Times New Roman" w:hAnsi="Times New Roman" w:cs="Times New Roman"/>
        </w:rPr>
        <w:t>approving, denying, and organizing</w:t>
      </w:r>
      <w:r>
        <w:rPr>
          <w:rFonts w:ascii="Times New Roman" w:hAnsi="Times New Roman" w:cs="Times New Roman"/>
        </w:rPr>
        <w:t xml:space="preserve"> all club trips (most often weekend trips) which directly involve the outdoors.</w:t>
      </w:r>
      <w:r w:rsidR="00453805">
        <w:rPr>
          <w:rFonts w:ascii="Times New Roman" w:hAnsi="Times New Roman" w:cs="Times New Roman"/>
        </w:rPr>
        <w:t xml:space="preserve"> Therefore, it is the vice presidents duty to organize trips with respect to the following: timing, safety, interest, finance, education, fun, and experience. The Vice President reserves the right to select</w:t>
      </w:r>
      <w:r w:rsidR="00B31D52">
        <w:rPr>
          <w:rFonts w:ascii="Times New Roman" w:hAnsi="Times New Roman" w:cs="Times New Roman"/>
        </w:rPr>
        <w:t xml:space="preserve"> a specific officer of the team</w:t>
      </w:r>
      <w:r w:rsidR="00453805">
        <w:rPr>
          <w:rFonts w:ascii="Times New Roman" w:hAnsi="Times New Roman" w:cs="Times New Roman"/>
        </w:rPr>
        <w:t xml:space="preserve"> to </w:t>
      </w:r>
      <w:r w:rsidR="00B31D52">
        <w:rPr>
          <w:rFonts w:ascii="Times New Roman" w:hAnsi="Times New Roman" w:cs="Times New Roman"/>
        </w:rPr>
        <w:t xml:space="preserve">assist them </w:t>
      </w:r>
      <w:r w:rsidR="00453805">
        <w:rPr>
          <w:rFonts w:ascii="Times New Roman" w:hAnsi="Times New Roman" w:cs="Times New Roman"/>
        </w:rPr>
        <w:t xml:space="preserve">in the management, organization, or logistics of a specific outdoors trip (Note: the vice-president can only select each officer for this assistance once a semester). </w:t>
      </w:r>
      <w:r w:rsidR="00065C2D" w:rsidRPr="00065C2D">
        <w:rPr>
          <w:rFonts w:ascii="Times New Roman" w:hAnsi="Times New Roman" w:cs="Times New Roman"/>
        </w:rPr>
        <w:t>In the absence of the President, or following the resignation of the President, the Vice President will temporarily assume the role of the Presidency until their return, or until a suitable replacement is found. Should the Vice President choose to accept the role of President following the latter’s resignation, the Vice President may immediately assume the new position.</w:t>
      </w:r>
    </w:p>
    <w:p w14:paraId="3D352FB6" w14:textId="77777777" w:rsidR="00065C2D" w:rsidRPr="00065C2D" w:rsidRDefault="00065C2D" w:rsidP="00065C2D">
      <w:pPr>
        <w:rPr>
          <w:rFonts w:ascii="Times New Roman" w:hAnsi="Times New Roman" w:cs="Times New Roman"/>
        </w:rPr>
      </w:pPr>
    </w:p>
    <w:p w14:paraId="3C7424A5" w14:textId="5C3A25FF" w:rsidR="00065C2D" w:rsidRPr="00A764C6" w:rsidRDefault="00065C2D" w:rsidP="00065C2D">
      <w:pPr>
        <w:rPr>
          <w:rFonts w:ascii="Times New Roman" w:hAnsi="Times New Roman" w:cs="Times New Roman"/>
          <w:i/>
        </w:rPr>
      </w:pPr>
      <w:r w:rsidRPr="00A764C6">
        <w:rPr>
          <w:rFonts w:ascii="Times New Roman" w:hAnsi="Times New Roman" w:cs="Times New Roman"/>
          <w:i/>
        </w:rPr>
        <w:t>Section 3. The Secretary</w:t>
      </w:r>
    </w:p>
    <w:p w14:paraId="3C07205E" w14:textId="3A0F604A" w:rsidR="00A764C6" w:rsidRDefault="00A764C6" w:rsidP="00065C2D">
      <w:pPr>
        <w:rPr>
          <w:rFonts w:ascii="Times New Roman" w:hAnsi="Times New Roman" w:cs="Times New Roman"/>
        </w:rPr>
      </w:pPr>
      <w:r>
        <w:rPr>
          <w:rFonts w:ascii="Times New Roman" w:hAnsi="Times New Roman" w:cs="Times New Roman"/>
        </w:rPr>
        <w:tab/>
        <w:t>The Secretary of the Furman University Outdoors Club holds a wide variety of responsibilities relating to</w:t>
      </w:r>
      <w:r w:rsidR="00B31D52">
        <w:rPr>
          <w:rFonts w:ascii="Times New Roman" w:hAnsi="Times New Roman" w:cs="Times New Roman"/>
        </w:rPr>
        <w:t xml:space="preserve"> club information upkeep and</w:t>
      </w:r>
      <w:r>
        <w:rPr>
          <w:rFonts w:ascii="Times New Roman" w:hAnsi="Times New Roman" w:cs="Times New Roman"/>
        </w:rPr>
        <w:t xml:space="preserve"> </w:t>
      </w:r>
      <w:r w:rsidR="00452EB3">
        <w:rPr>
          <w:rFonts w:ascii="Times New Roman" w:hAnsi="Times New Roman" w:cs="Times New Roman"/>
        </w:rPr>
        <w:t xml:space="preserve">logistical operation. The Secretary serves as the scribe during all administrative meetings by documenting important information that is presented relating to club activity. </w:t>
      </w:r>
      <w:r w:rsidR="00E76C0A">
        <w:rPr>
          <w:rFonts w:ascii="Times New Roman" w:hAnsi="Times New Roman" w:cs="Times New Roman"/>
        </w:rPr>
        <w:t xml:space="preserve">The secretary </w:t>
      </w:r>
      <w:r w:rsidR="00452EB3">
        <w:rPr>
          <w:rFonts w:ascii="Times New Roman" w:hAnsi="Times New Roman" w:cs="Times New Roman"/>
        </w:rPr>
        <w:t xml:space="preserve">holds </w:t>
      </w:r>
      <w:r w:rsidR="00E76C0A">
        <w:rPr>
          <w:rFonts w:ascii="Times New Roman" w:hAnsi="Times New Roman" w:cs="Times New Roman"/>
        </w:rPr>
        <w:t xml:space="preserve">documentation of </w:t>
      </w:r>
      <w:r w:rsidR="00B31D52">
        <w:rPr>
          <w:rFonts w:ascii="Times New Roman" w:hAnsi="Times New Roman" w:cs="Times New Roman"/>
        </w:rPr>
        <w:t xml:space="preserve">officer and advisor </w:t>
      </w:r>
      <w:r w:rsidR="00E76C0A">
        <w:rPr>
          <w:rFonts w:ascii="Times New Roman" w:hAnsi="Times New Roman" w:cs="Times New Roman"/>
        </w:rPr>
        <w:t>attendance at all administrative meetings. The secretary faithfully manages and updates a</w:t>
      </w:r>
      <w:r w:rsidR="00B31D52">
        <w:rPr>
          <w:rFonts w:ascii="Times New Roman" w:hAnsi="Times New Roman" w:cs="Times New Roman"/>
        </w:rPr>
        <w:t xml:space="preserve"> large excel</w:t>
      </w:r>
      <w:r w:rsidR="00E76C0A">
        <w:rPr>
          <w:rFonts w:ascii="Times New Roman" w:hAnsi="Times New Roman" w:cs="Times New Roman"/>
        </w:rPr>
        <w:t xml:space="preserve"> document which holds the current status of all club membership, including attendance of all FUOC trips. The secretary creatively summarizes and sends all important club information to the clubs full email list</w:t>
      </w:r>
      <w:r w:rsidR="00B31D52">
        <w:rPr>
          <w:rFonts w:ascii="Times New Roman" w:hAnsi="Times New Roman" w:cs="Times New Roman"/>
        </w:rPr>
        <w:t xml:space="preserve"> in the effort to keep them informed of club activity and opportunity</w:t>
      </w:r>
      <w:r w:rsidR="00E76C0A">
        <w:rPr>
          <w:rFonts w:ascii="Times New Roman" w:hAnsi="Times New Roman" w:cs="Times New Roman"/>
        </w:rPr>
        <w:t>. The secretary reminds officers of club meetings via email and updates officers of their current task list</w:t>
      </w:r>
      <w:r w:rsidR="00B31D52">
        <w:rPr>
          <w:rFonts w:ascii="Times New Roman" w:hAnsi="Times New Roman" w:cs="Times New Roman"/>
        </w:rPr>
        <w:t xml:space="preserve"> after each meeting</w:t>
      </w:r>
      <w:r w:rsidR="00E76C0A">
        <w:rPr>
          <w:rFonts w:ascii="Times New Roman" w:hAnsi="Times New Roman" w:cs="Times New Roman"/>
        </w:rPr>
        <w:t>. The Secretary also manages, organizes, and safeguards all membe</w:t>
      </w:r>
      <w:r w:rsidR="00A83B7D">
        <w:rPr>
          <w:rFonts w:ascii="Times New Roman" w:hAnsi="Times New Roman" w:cs="Times New Roman"/>
        </w:rPr>
        <w:t>rship and safety consent forms and holds a master list of various keys, pin codes, and passwords which the club has various uses for.</w:t>
      </w:r>
    </w:p>
    <w:p w14:paraId="370F95B2" w14:textId="77777777" w:rsidR="00A764C6" w:rsidRDefault="00A764C6" w:rsidP="00065C2D">
      <w:pPr>
        <w:rPr>
          <w:rFonts w:ascii="Times New Roman" w:hAnsi="Times New Roman" w:cs="Times New Roman"/>
        </w:rPr>
      </w:pPr>
    </w:p>
    <w:p w14:paraId="1DF16F1F" w14:textId="77777777" w:rsidR="00065C2D" w:rsidRPr="00065C2D" w:rsidRDefault="00065C2D" w:rsidP="00065C2D">
      <w:pPr>
        <w:rPr>
          <w:rFonts w:ascii="Times New Roman" w:hAnsi="Times New Roman" w:cs="Times New Roman"/>
        </w:rPr>
      </w:pPr>
    </w:p>
    <w:p w14:paraId="5240CBA8" w14:textId="46EC0958" w:rsidR="00065C2D" w:rsidRPr="00E76C0A" w:rsidRDefault="008365B2" w:rsidP="00065C2D">
      <w:pPr>
        <w:rPr>
          <w:rFonts w:ascii="Times New Roman" w:hAnsi="Times New Roman" w:cs="Times New Roman"/>
          <w:i/>
        </w:rPr>
      </w:pPr>
      <w:r>
        <w:rPr>
          <w:rFonts w:ascii="Times New Roman" w:hAnsi="Times New Roman" w:cs="Times New Roman"/>
          <w:i/>
        </w:rPr>
        <w:t>Section 4</w:t>
      </w:r>
      <w:r w:rsidR="00065C2D" w:rsidRPr="00E76C0A">
        <w:rPr>
          <w:rFonts w:ascii="Times New Roman" w:hAnsi="Times New Roman" w:cs="Times New Roman"/>
          <w:i/>
        </w:rPr>
        <w:t>. The Treasurer</w:t>
      </w:r>
    </w:p>
    <w:p w14:paraId="1AD1CC3E" w14:textId="7F3F3F98" w:rsidR="00065C2D" w:rsidRPr="00065C2D" w:rsidRDefault="00E76C0A" w:rsidP="00065C2D">
      <w:pPr>
        <w:rPr>
          <w:rFonts w:ascii="Times New Roman" w:hAnsi="Times New Roman" w:cs="Times New Roman"/>
        </w:rPr>
      </w:pPr>
      <w:r>
        <w:rPr>
          <w:rFonts w:ascii="Times New Roman" w:hAnsi="Times New Roman" w:cs="Times New Roman"/>
        </w:rPr>
        <w:tab/>
      </w:r>
      <w:r w:rsidR="00065C2D" w:rsidRPr="00065C2D">
        <w:rPr>
          <w:rFonts w:ascii="Times New Roman" w:hAnsi="Times New Roman" w:cs="Times New Roman"/>
        </w:rPr>
        <w:t xml:space="preserve">The Treasurer </w:t>
      </w:r>
      <w:r>
        <w:rPr>
          <w:rFonts w:ascii="Times New Roman" w:hAnsi="Times New Roman" w:cs="Times New Roman"/>
        </w:rPr>
        <w:t>of the Furman University Outdoors Club</w:t>
      </w:r>
      <w:r w:rsidR="00065C2D" w:rsidRPr="00065C2D">
        <w:rPr>
          <w:rFonts w:ascii="Times New Roman" w:hAnsi="Times New Roman" w:cs="Times New Roman"/>
        </w:rPr>
        <w:t xml:space="preserve"> manage</w:t>
      </w:r>
      <w:r>
        <w:rPr>
          <w:rFonts w:ascii="Times New Roman" w:hAnsi="Times New Roman" w:cs="Times New Roman"/>
        </w:rPr>
        <w:t>s</w:t>
      </w:r>
      <w:r w:rsidR="00065C2D" w:rsidRPr="00065C2D">
        <w:rPr>
          <w:rFonts w:ascii="Times New Roman" w:hAnsi="Times New Roman" w:cs="Times New Roman"/>
        </w:rPr>
        <w:t xml:space="preserve"> the budg</w:t>
      </w:r>
      <w:r>
        <w:rPr>
          <w:rFonts w:ascii="Times New Roman" w:hAnsi="Times New Roman" w:cs="Times New Roman"/>
        </w:rPr>
        <w:t>et and checking account of the club</w:t>
      </w:r>
      <w:r w:rsidR="00B31D52">
        <w:rPr>
          <w:rFonts w:ascii="Times New Roman" w:hAnsi="Times New Roman" w:cs="Times New Roman"/>
        </w:rPr>
        <w:t xml:space="preserve"> and</w:t>
      </w:r>
      <w:r w:rsidR="00065C2D" w:rsidRPr="00065C2D">
        <w:rPr>
          <w:rFonts w:ascii="Times New Roman" w:hAnsi="Times New Roman" w:cs="Times New Roman"/>
        </w:rPr>
        <w:t xml:space="preserve"> serve</w:t>
      </w:r>
      <w:r>
        <w:rPr>
          <w:rFonts w:ascii="Times New Roman" w:hAnsi="Times New Roman" w:cs="Times New Roman"/>
        </w:rPr>
        <w:t>s</w:t>
      </w:r>
      <w:r w:rsidR="00065C2D" w:rsidRPr="00065C2D">
        <w:rPr>
          <w:rFonts w:ascii="Times New Roman" w:hAnsi="Times New Roman" w:cs="Times New Roman"/>
        </w:rPr>
        <w:t xml:space="preserve"> as a</w:t>
      </w:r>
      <w:r>
        <w:rPr>
          <w:rFonts w:ascii="Times New Roman" w:hAnsi="Times New Roman" w:cs="Times New Roman"/>
        </w:rPr>
        <w:t xml:space="preserve"> direct</w:t>
      </w:r>
      <w:r w:rsidR="00065C2D" w:rsidRPr="00065C2D">
        <w:rPr>
          <w:rFonts w:ascii="Times New Roman" w:hAnsi="Times New Roman" w:cs="Times New Roman"/>
        </w:rPr>
        <w:t xml:space="preserve"> liaison with Furman Student Government Association</w:t>
      </w:r>
      <w:r>
        <w:rPr>
          <w:rFonts w:ascii="Times New Roman" w:hAnsi="Times New Roman" w:cs="Times New Roman"/>
        </w:rPr>
        <w:t xml:space="preserve"> (SGA)</w:t>
      </w:r>
      <w:r w:rsidR="00065C2D" w:rsidRPr="00065C2D">
        <w:rPr>
          <w:rFonts w:ascii="Times New Roman" w:hAnsi="Times New Roman" w:cs="Times New Roman"/>
        </w:rPr>
        <w:t xml:space="preserve">. The Treasurer will hold </w:t>
      </w:r>
      <w:r>
        <w:rPr>
          <w:rFonts w:ascii="Times New Roman" w:hAnsi="Times New Roman" w:cs="Times New Roman"/>
        </w:rPr>
        <w:t>an up-to-date and organized</w:t>
      </w:r>
      <w:r w:rsidR="00065C2D" w:rsidRPr="00065C2D">
        <w:rPr>
          <w:rFonts w:ascii="Times New Roman" w:hAnsi="Times New Roman" w:cs="Times New Roman"/>
        </w:rPr>
        <w:t xml:space="preserve"> </w:t>
      </w:r>
      <w:r>
        <w:rPr>
          <w:rFonts w:ascii="Times New Roman" w:hAnsi="Times New Roman" w:cs="Times New Roman"/>
        </w:rPr>
        <w:t>documentation of all club purchases, withdrawals, and transfers from both the external checking account and of the official SGA budget. It is the responsibility of the Treasurer to modify and reallocate funds throughout the year</w:t>
      </w:r>
      <w:r w:rsidR="00081492">
        <w:rPr>
          <w:rFonts w:ascii="Times New Roman" w:hAnsi="Times New Roman" w:cs="Times New Roman"/>
        </w:rPr>
        <w:t xml:space="preserve">, in a timely manner, with respect to the final decisions of the Officer team. The Treasurer must bring an updated and detailed outline of the club’s budget (both external checking account and SGA) to each administrative meeting. </w:t>
      </w:r>
    </w:p>
    <w:p w14:paraId="7D9522B0" w14:textId="77777777" w:rsidR="00065C2D" w:rsidRPr="00065C2D" w:rsidRDefault="00065C2D" w:rsidP="00065C2D">
      <w:pPr>
        <w:rPr>
          <w:rFonts w:ascii="Times New Roman" w:hAnsi="Times New Roman" w:cs="Times New Roman"/>
        </w:rPr>
      </w:pPr>
    </w:p>
    <w:p w14:paraId="5D60B4AB" w14:textId="7AE9419E" w:rsidR="00065C2D" w:rsidRPr="00081492" w:rsidRDefault="008365B2" w:rsidP="00081492">
      <w:pPr>
        <w:rPr>
          <w:rFonts w:ascii="Times New Roman" w:hAnsi="Times New Roman" w:cs="Times New Roman"/>
          <w:i/>
        </w:rPr>
      </w:pPr>
      <w:r>
        <w:rPr>
          <w:rFonts w:ascii="Times New Roman" w:hAnsi="Times New Roman" w:cs="Times New Roman"/>
          <w:i/>
        </w:rPr>
        <w:t>Section 5</w:t>
      </w:r>
      <w:r w:rsidR="00081492">
        <w:rPr>
          <w:rFonts w:ascii="Times New Roman" w:hAnsi="Times New Roman" w:cs="Times New Roman"/>
          <w:i/>
        </w:rPr>
        <w:t>. The Quartermaster</w:t>
      </w:r>
    </w:p>
    <w:p w14:paraId="5C3CF853" w14:textId="4ADB9888" w:rsidR="00081492" w:rsidRDefault="00081492" w:rsidP="00065C2D">
      <w:pPr>
        <w:rPr>
          <w:rFonts w:ascii="Times New Roman" w:hAnsi="Times New Roman" w:cs="Times New Roman"/>
        </w:rPr>
      </w:pPr>
      <w:r>
        <w:rPr>
          <w:rFonts w:ascii="Times New Roman" w:hAnsi="Times New Roman" w:cs="Times New Roman"/>
        </w:rPr>
        <w:tab/>
        <w:t xml:space="preserve">The Quartermaster of the Furman University Outdoors Club </w:t>
      </w:r>
      <w:r w:rsidR="00A30675">
        <w:rPr>
          <w:rFonts w:ascii="Times New Roman" w:hAnsi="Times New Roman" w:cs="Times New Roman"/>
        </w:rPr>
        <w:t>holds responsibility over the rabbit hole</w:t>
      </w:r>
      <w:r w:rsidR="002F0F1A">
        <w:rPr>
          <w:rFonts w:ascii="Times New Roman" w:hAnsi="Times New Roman" w:cs="Times New Roman"/>
        </w:rPr>
        <w:t xml:space="preserve"> (the official off campus clubhouse building and property)</w:t>
      </w:r>
      <w:r w:rsidR="00A30675">
        <w:rPr>
          <w:rFonts w:ascii="Times New Roman" w:hAnsi="Times New Roman" w:cs="Times New Roman"/>
        </w:rPr>
        <w:t xml:space="preserve"> in its entirety. </w:t>
      </w:r>
      <w:r w:rsidR="002F0F1A">
        <w:rPr>
          <w:rFonts w:ascii="Times New Roman" w:hAnsi="Times New Roman" w:cs="Times New Roman"/>
        </w:rPr>
        <w:t xml:space="preserve">This responsibility includes the care of rental and non-rental items within the rabbit hole, as well as the management of officers completing their mandatory office hours. In reference to rental items, the quartermaster will be aware of all rental transactions, be responsible for the proper care and return of each item, </w:t>
      </w:r>
      <w:r w:rsidR="008365B2">
        <w:rPr>
          <w:rFonts w:ascii="Times New Roman" w:hAnsi="Times New Roman" w:cs="Times New Roman"/>
        </w:rPr>
        <w:t xml:space="preserve">and </w:t>
      </w:r>
      <w:r w:rsidR="002F0F1A">
        <w:rPr>
          <w:rFonts w:ascii="Times New Roman" w:hAnsi="Times New Roman" w:cs="Times New Roman"/>
        </w:rPr>
        <w:t xml:space="preserve">hold a digital </w:t>
      </w:r>
      <w:r w:rsidR="006B5620">
        <w:rPr>
          <w:rFonts w:ascii="Times New Roman" w:hAnsi="Times New Roman" w:cs="Times New Roman"/>
        </w:rPr>
        <w:lastRenderedPageBreak/>
        <w:t>master list</w:t>
      </w:r>
      <w:r w:rsidR="002F0F1A">
        <w:rPr>
          <w:rFonts w:ascii="Times New Roman" w:hAnsi="Times New Roman" w:cs="Times New Roman"/>
        </w:rPr>
        <w:t xml:space="preserve"> of all items currently in possession by the club. In reference to office hours</w:t>
      </w:r>
      <w:r w:rsidR="008365B2">
        <w:rPr>
          <w:rFonts w:ascii="Times New Roman" w:hAnsi="Times New Roman" w:cs="Times New Roman"/>
        </w:rPr>
        <w:t xml:space="preserve">, the quartermaster will be the point of contact and control </w:t>
      </w:r>
      <w:r w:rsidR="002F0F1A">
        <w:rPr>
          <w:rFonts w:ascii="Times New Roman" w:hAnsi="Times New Roman" w:cs="Times New Roman"/>
        </w:rPr>
        <w:t>for</w:t>
      </w:r>
      <w:r w:rsidR="008365B2">
        <w:rPr>
          <w:rFonts w:ascii="Times New Roman" w:hAnsi="Times New Roman" w:cs="Times New Roman"/>
        </w:rPr>
        <w:t xml:space="preserve"> scheduling officers for their office hour shifts and ensuring these shifts were completed.</w:t>
      </w:r>
    </w:p>
    <w:p w14:paraId="3300D4DD" w14:textId="77777777" w:rsidR="00065C2D" w:rsidRPr="00065C2D" w:rsidRDefault="00065C2D" w:rsidP="00065C2D">
      <w:pPr>
        <w:rPr>
          <w:rFonts w:ascii="Times New Roman" w:hAnsi="Times New Roman" w:cs="Times New Roman"/>
        </w:rPr>
      </w:pPr>
    </w:p>
    <w:p w14:paraId="41F2F348" w14:textId="1C37BF49" w:rsidR="00065C2D" w:rsidRDefault="008365B2" w:rsidP="00065C2D">
      <w:pPr>
        <w:rPr>
          <w:rFonts w:ascii="Times New Roman" w:hAnsi="Times New Roman" w:cs="Times New Roman"/>
        </w:rPr>
      </w:pPr>
      <w:r>
        <w:rPr>
          <w:rFonts w:ascii="Times New Roman" w:hAnsi="Times New Roman" w:cs="Times New Roman"/>
          <w:i/>
        </w:rPr>
        <w:t>Section 6</w:t>
      </w:r>
      <w:r w:rsidR="00065C2D" w:rsidRPr="008365B2">
        <w:rPr>
          <w:rFonts w:ascii="Times New Roman" w:hAnsi="Times New Roman" w:cs="Times New Roman"/>
          <w:i/>
        </w:rPr>
        <w:t>.</w:t>
      </w:r>
      <w:r w:rsidR="00065C2D" w:rsidRPr="00065C2D">
        <w:rPr>
          <w:rFonts w:ascii="Times New Roman" w:hAnsi="Times New Roman" w:cs="Times New Roman"/>
        </w:rPr>
        <w:t xml:space="preserve"> </w:t>
      </w:r>
      <w:r>
        <w:rPr>
          <w:rFonts w:ascii="Times New Roman" w:hAnsi="Times New Roman" w:cs="Times New Roman"/>
          <w:i/>
        </w:rPr>
        <w:t>The Committee of Public Relations</w:t>
      </w:r>
    </w:p>
    <w:p w14:paraId="0ACA0E11" w14:textId="77777777" w:rsidR="008365B2" w:rsidRDefault="008365B2" w:rsidP="00065C2D">
      <w:pPr>
        <w:rPr>
          <w:rFonts w:ascii="Times New Roman" w:hAnsi="Times New Roman" w:cs="Times New Roman"/>
        </w:rPr>
      </w:pPr>
    </w:p>
    <w:p w14:paraId="0971A2D2" w14:textId="1819AE42" w:rsidR="00740CD3" w:rsidRDefault="008365B2" w:rsidP="00065C2D">
      <w:pPr>
        <w:pStyle w:val="ListParagraph"/>
        <w:numPr>
          <w:ilvl w:val="0"/>
          <w:numId w:val="30"/>
        </w:numPr>
        <w:rPr>
          <w:rFonts w:ascii="Times New Roman" w:hAnsi="Times New Roman" w:cs="Times New Roman"/>
        </w:rPr>
      </w:pPr>
      <w:r>
        <w:rPr>
          <w:rFonts w:ascii="Times New Roman" w:hAnsi="Times New Roman" w:cs="Times New Roman"/>
        </w:rPr>
        <w:t xml:space="preserve">Head of the Committee of Public Relations – The Head of the Committee of Public Relations </w:t>
      </w:r>
      <w:r w:rsidR="00810F71">
        <w:rPr>
          <w:rFonts w:ascii="Times New Roman" w:hAnsi="Times New Roman" w:cs="Times New Roman"/>
        </w:rPr>
        <w:t>(CPR) of t</w:t>
      </w:r>
      <w:r>
        <w:rPr>
          <w:rFonts w:ascii="Times New Roman" w:hAnsi="Times New Roman" w:cs="Times New Roman"/>
        </w:rPr>
        <w:t>he Furman University Outdoors Club</w:t>
      </w:r>
      <w:r w:rsidR="00065C2D" w:rsidRPr="008365B2">
        <w:rPr>
          <w:rFonts w:ascii="Times New Roman" w:hAnsi="Times New Roman" w:cs="Times New Roman"/>
        </w:rPr>
        <w:t xml:space="preserve"> will manage</w:t>
      </w:r>
      <w:r>
        <w:rPr>
          <w:rFonts w:ascii="Times New Roman" w:hAnsi="Times New Roman" w:cs="Times New Roman"/>
        </w:rPr>
        <w:t xml:space="preserve"> a group of officers and advisors that aims at ensuring that the club and its events are </w:t>
      </w:r>
      <w:r w:rsidR="00810F71">
        <w:rPr>
          <w:rFonts w:ascii="Times New Roman" w:hAnsi="Times New Roman" w:cs="Times New Roman"/>
        </w:rPr>
        <w:t xml:space="preserve">effectively </w:t>
      </w:r>
      <w:r>
        <w:rPr>
          <w:rFonts w:ascii="Times New Roman" w:hAnsi="Times New Roman" w:cs="Times New Roman"/>
        </w:rPr>
        <w:t xml:space="preserve">advertised and </w:t>
      </w:r>
      <w:r w:rsidR="00810F71">
        <w:rPr>
          <w:rFonts w:ascii="Times New Roman" w:hAnsi="Times New Roman" w:cs="Times New Roman"/>
        </w:rPr>
        <w:t>promoted</w:t>
      </w:r>
      <w:r>
        <w:rPr>
          <w:rFonts w:ascii="Times New Roman" w:hAnsi="Times New Roman" w:cs="Times New Roman"/>
        </w:rPr>
        <w:t xml:space="preserve"> to the student body</w:t>
      </w:r>
      <w:r w:rsidR="00810F71">
        <w:rPr>
          <w:rFonts w:ascii="Times New Roman" w:hAnsi="Times New Roman" w:cs="Times New Roman"/>
        </w:rPr>
        <w:t>. The head of CPR often participates (and encourages other members of their committee to participate) in the following publicity actions: flyers, Instagram, dining hall banners,</w:t>
      </w:r>
      <w:r w:rsidR="00A83B7D">
        <w:rPr>
          <w:rFonts w:ascii="Times New Roman" w:hAnsi="Times New Roman" w:cs="Times New Roman"/>
        </w:rPr>
        <w:t xml:space="preserve"> twitter,</w:t>
      </w:r>
      <w:r w:rsidR="00810F71">
        <w:rPr>
          <w:rFonts w:ascii="Times New Roman" w:hAnsi="Times New Roman" w:cs="Times New Roman"/>
        </w:rPr>
        <w:t xml:space="preserve"> t-shirts,</w:t>
      </w:r>
      <w:r w:rsidR="00A83B7D">
        <w:rPr>
          <w:rFonts w:ascii="Times New Roman" w:hAnsi="Times New Roman" w:cs="Times New Roman"/>
        </w:rPr>
        <w:t xml:space="preserve"> event photography  website,</w:t>
      </w:r>
      <w:r w:rsidR="00810F71">
        <w:rPr>
          <w:rFonts w:ascii="Times New Roman" w:hAnsi="Times New Roman" w:cs="Times New Roman"/>
        </w:rPr>
        <w:t xml:space="preserve"> stickers, facebook, org sync, Spotify, etc. It is oftentimes the activity of the head of CPR to manage this team of artistically inclined individuals to promote the club and its events to the highest manner possible.</w:t>
      </w:r>
    </w:p>
    <w:p w14:paraId="155FA2FA" w14:textId="257F6939" w:rsidR="00810F71" w:rsidRDefault="00810F71" w:rsidP="00810F71">
      <w:pPr>
        <w:pStyle w:val="ListParagraph"/>
        <w:ind w:left="1080"/>
        <w:rPr>
          <w:rFonts w:ascii="Times New Roman" w:hAnsi="Times New Roman" w:cs="Times New Roman"/>
        </w:rPr>
      </w:pPr>
    </w:p>
    <w:p w14:paraId="46BB0893" w14:textId="1F1D1428" w:rsidR="00810F71" w:rsidRDefault="00810F71" w:rsidP="00065C2D">
      <w:pPr>
        <w:pStyle w:val="ListParagraph"/>
        <w:numPr>
          <w:ilvl w:val="0"/>
          <w:numId w:val="30"/>
        </w:numPr>
        <w:rPr>
          <w:rFonts w:ascii="Times New Roman" w:hAnsi="Times New Roman" w:cs="Times New Roman"/>
        </w:rPr>
      </w:pPr>
      <w:r>
        <w:rPr>
          <w:rFonts w:ascii="Times New Roman" w:hAnsi="Times New Roman" w:cs="Times New Roman"/>
        </w:rPr>
        <w:t xml:space="preserve">Web Design Manager </w:t>
      </w:r>
      <w:r w:rsidR="00B06265">
        <w:rPr>
          <w:rFonts w:ascii="Times New Roman" w:hAnsi="Times New Roman" w:cs="Times New Roman"/>
        </w:rPr>
        <w:t xml:space="preserve">(optional) </w:t>
      </w:r>
      <w:r w:rsidR="00A83B7D">
        <w:rPr>
          <w:rFonts w:ascii="Times New Roman" w:hAnsi="Times New Roman" w:cs="Times New Roman"/>
        </w:rPr>
        <w:t>–</w:t>
      </w:r>
      <w:r>
        <w:rPr>
          <w:rFonts w:ascii="Times New Roman" w:hAnsi="Times New Roman" w:cs="Times New Roman"/>
        </w:rPr>
        <w:t xml:space="preserve"> </w:t>
      </w:r>
      <w:r w:rsidR="00A83B7D">
        <w:rPr>
          <w:rFonts w:ascii="Times New Roman" w:hAnsi="Times New Roman" w:cs="Times New Roman"/>
        </w:rPr>
        <w:t xml:space="preserve">The Web Design Manager of the Furman University Outdoors Club operates all web based media in the club’s usage. This media includes but is not limited to: the closed Facebook group “FUOC Members Only,” the open facebook page “Furman University Outdoors Club,” the org sync page, and the official FUOC website address </w:t>
      </w:r>
      <w:r w:rsidR="00A83B7D" w:rsidRPr="00A83B7D">
        <w:rPr>
          <w:rFonts w:ascii="Times New Roman" w:hAnsi="Times New Roman" w:cs="Times New Roman"/>
          <w:u w:val="single"/>
        </w:rPr>
        <w:t>fuoc.club</w:t>
      </w:r>
      <w:r w:rsidR="00A83B7D">
        <w:rPr>
          <w:rFonts w:ascii="Times New Roman" w:hAnsi="Times New Roman" w:cs="Times New Roman"/>
        </w:rPr>
        <w:t xml:space="preserve">. The Web Design Manager’s responsibility is to ensure that the potential information found on these media outlets is both interesting and up-to-date. </w:t>
      </w:r>
    </w:p>
    <w:p w14:paraId="12ED1E0F" w14:textId="77777777" w:rsidR="00A83B7D" w:rsidRPr="00A83B7D" w:rsidRDefault="00A83B7D" w:rsidP="00A83B7D">
      <w:pPr>
        <w:pStyle w:val="ListParagraph"/>
        <w:rPr>
          <w:rFonts w:ascii="Times New Roman" w:hAnsi="Times New Roman" w:cs="Times New Roman"/>
        </w:rPr>
      </w:pPr>
    </w:p>
    <w:p w14:paraId="4BF50C7E" w14:textId="399B15A1" w:rsidR="00A83B7D" w:rsidRPr="008365B2" w:rsidRDefault="00A83B7D" w:rsidP="00065C2D">
      <w:pPr>
        <w:pStyle w:val="ListParagraph"/>
        <w:numPr>
          <w:ilvl w:val="0"/>
          <w:numId w:val="30"/>
        </w:numPr>
        <w:rPr>
          <w:rFonts w:ascii="Times New Roman" w:hAnsi="Times New Roman" w:cs="Times New Roman"/>
        </w:rPr>
      </w:pPr>
      <w:r>
        <w:rPr>
          <w:rFonts w:ascii="Times New Roman" w:hAnsi="Times New Roman" w:cs="Times New Roman"/>
        </w:rPr>
        <w:t xml:space="preserve">Photographer </w:t>
      </w:r>
      <w:r w:rsidR="00B06265">
        <w:rPr>
          <w:rFonts w:ascii="Times New Roman" w:hAnsi="Times New Roman" w:cs="Times New Roman"/>
        </w:rPr>
        <w:t xml:space="preserve">(optional) </w:t>
      </w:r>
      <w:r>
        <w:rPr>
          <w:rFonts w:ascii="Times New Roman" w:hAnsi="Times New Roman" w:cs="Times New Roman"/>
        </w:rPr>
        <w:t xml:space="preserve">– The Photographer of the Furman University Outdoors Club is responsible for the </w:t>
      </w:r>
      <w:r w:rsidR="00B06265">
        <w:rPr>
          <w:rFonts w:ascii="Times New Roman" w:hAnsi="Times New Roman" w:cs="Times New Roman"/>
        </w:rPr>
        <w:t xml:space="preserve">photographic documentation of all events with which the club is involved. The photographer is also responsible for communication with other committee members (specifically the Web Design Manager) to efficiently upload documentation to the media outlets such as Instagram and Facebook. </w:t>
      </w:r>
    </w:p>
    <w:p w14:paraId="3389F779" w14:textId="77777777" w:rsidR="00740CD3" w:rsidRPr="00740CD3" w:rsidRDefault="00740CD3" w:rsidP="00740CD3">
      <w:pPr>
        <w:rPr>
          <w:rFonts w:ascii="Times New Roman" w:hAnsi="Times New Roman" w:cs="Times New Roman"/>
        </w:rPr>
      </w:pPr>
    </w:p>
    <w:p w14:paraId="11DFC55B" w14:textId="77777777" w:rsidR="00234C02" w:rsidRPr="00234C02" w:rsidRDefault="00234C02" w:rsidP="00234C02">
      <w:pPr>
        <w:widowControl w:val="0"/>
        <w:autoSpaceDE w:val="0"/>
        <w:autoSpaceDN w:val="0"/>
        <w:adjustRightInd w:val="0"/>
        <w:spacing w:after="120"/>
        <w:rPr>
          <w:rFonts w:ascii="Times New Roman" w:hAnsi="Times New Roman" w:cs="Times New Roman"/>
        </w:rPr>
      </w:pPr>
    </w:p>
    <w:p w14:paraId="7989B6EB" w14:textId="77777777" w:rsidR="00234C02" w:rsidRPr="00234C02" w:rsidRDefault="00234C02" w:rsidP="00234C02">
      <w:pPr>
        <w:pStyle w:val="ListParagraph"/>
        <w:widowControl w:val="0"/>
        <w:autoSpaceDE w:val="0"/>
        <w:autoSpaceDN w:val="0"/>
        <w:adjustRightInd w:val="0"/>
        <w:spacing w:after="120"/>
        <w:ind w:left="0"/>
        <w:rPr>
          <w:rFonts w:ascii="Times New Roman" w:hAnsi="Times New Roman" w:cs="Times New Roman"/>
        </w:rPr>
      </w:pPr>
    </w:p>
    <w:p w14:paraId="2DF13DCC" w14:textId="7F156F9E" w:rsidR="00A2206B" w:rsidRDefault="00B06265" w:rsidP="00234C02">
      <w:pPr>
        <w:spacing w:after="120"/>
        <w:rPr>
          <w:rFonts w:ascii="Times New Roman" w:hAnsi="Times New Roman" w:cs="Times New Roman"/>
          <w:i/>
        </w:rPr>
      </w:pPr>
      <w:r>
        <w:rPr>
          <w:rFonts w:ascii="Times New Roman" w:hAnsi="Times New Roman" w:cs="Times New Roman"/>
          <w:i/>
        </w:rPr>
        <w:t>Section 7. Project Coordinator (optional)</w:t>
      </w:r>
    </w:p>
    <w:p w14:paraId="0E697761" w14:textId="225D1453" w:rsidR="00B06265" w:rsidRDefault="00B06265" w:rsidP="00234C02">
      <w:pPr>
        <w:spacing w:after="120"/>
        <w:rPr>
          <w:rFonts w:ascii="Times New Roman" w:hAnsi="Times New Roman" w:cs="Times New Roman"/>
        </w:rPr>
      </w:pPr>
      <w:r>
        <w:rPr>
          <w:rFonts w:ascii="Times New Roman" w:hAnsi="Times New Roman" w:cs="Times New Roman"/>
        </w:rPr>
        <w:tab/>
        <w:t>The Project Coordinator of the Furman University Outdoors Club controls all construction and renovation to the rabbit hole. In communication with the officer team, the Project Coordinator designs and builds items, using a specific budget, for the refurnishing and aesthetic advancements of the clubhouse.</w:t>
      </w:r>
    </w:p>
    <w:p w14:paraId="67E17483" w14:textId="77777777" w:rsidR="00B06265" w:rsidRDefault="00B06265" w:rsidP="00234C02">
      <w:pPr>
        <w:spacing w:after="120"/>
        <w:rPr>
          <w:rFonts w:ascii="Times New Roman" w:hAnsi="Times New Roman" w:cs="Times New Roman"/>
        </w:rPr>
      </w:pPr>
    </w:p>
    <w:p w14:paraId="4F3FC6EA" w14:textId="5CBEEC7A" w:rsidR="00B06265" w:rsidRDefault="00B06265" w:rsidP="00234C02">
      <w:pPr>
        <w:spacing w:after="120"/>
        <w:rPr>
          <w:rFonts w:ascii="Times New Roman" w:hAnsi="Times New Roman" w:cs="Times New Roman"/>
        </w:rPr>
      </w:pPr>
      <w:r>
        <w:rPr>
          <w:rFonts w:ascii="Times New Roman" w:hAnsi="Times New Roman" w:cs="Times New Roman"/>
          <w:b/>
          <w:u w:val="single"/>
        </w:rPr>
        <w:t>Article V: Trip and Event Attendance</w:t>
      </w:r>
    </w:p>
    <w:p w14:paraId="2382EC9F" w14:textId="064614F8" w:rsidR="00B06265" w:rsidRDefault="00B06265" w:rsidP="00234C02">
      <w:pPr>
        <w:spacing w:after="120"/>
        <w:rPr>
          <w:rFonts w:ascii="Times New Roman" w:hAnsi="Times New Roman" w:cs="Times New Roman"/>
        </w:rPr>
      </w:pPr>
      <w:r w:rsidRPr="00B06265">
        <w:rPr>
          <w:rFonts w:ascii="Times New Roman" w:hAnsi="Times New Roman" w:cs="Times New Roman"/>
          <w:i/>
        </w:rPr>
        <w:t>Section 1. Regular Events</w:t>
      </w:r>
    </w:p>
    <w:p w14:paraId="62F270E6" w14:textId="50924129" w:rsidR="00B06265" w:rsidRPr="00B06265" w:rsidRDefault="00B06265" w:rsidP="00234C02">
      <w:pPr>
        <w:spacing w:after="120"/>
        <w:rPr>
          <w:rFonts w:ascii="Times New Roman" w:hAnsi="Times New Roman" w:cs="Times New Roman"/>
        </w:rPr>
      </w:pPr>
      <w:r>
        <w:rPr>
          <w:rFonts w:ascii="Times New Roman" w:hAnsi="Times New Roman" w:cs="Times New Roman"/>
        </w:rPr>
        <w:lastRenderedPageBreak/>
        <w:tab/>
        <w:t>Most events held by the Furman Universi</w:t>
      </w:r>
      <w:r w:rsidR="00EB19A4">
        <w:rPr>
          <w:rFonts w:ascii="Times New Roman" w:hAnsi="Times New Roman" w:cs="Times New Roman"/>
        </w:rPr>
        <w:t>ty Outdoors Club</w:t>
      </w:r>
      <w:r>
        <w:rPr>
          <w:rFonts w:ascii="Times New Roman" w:hAnsi="Times New Roman" w:cs="Times New Roman"/>
        </w:rPr>
        <w:t xml:space="preserve"> do not have an event population cap. All paid members of the club are able to </w:t>
      </w:r>
      <w:r w:rsidR="00EB19A4">
        <w:rPr>
          <w:rFonts w:ascii="Times New Roman" w:hAnsi="Times New Roman" w:cs="Times New Roman"/>
        </w:rPr>
        <w:t xml:space="preserve">attend the event and pay no extra event fee. </w:t>
      </w:r>
    </w:p>
    <w:p w14:paraId="70BC639B" w14:textId="332D01B0" w:rsidR="00B06265" w:rsidRDefault="00B06265" w:rsidP="00234C02">
      <w:pPr>
        <w:spacing w:after="120"/>
        <w:rPr>
          <w:rFonts w:ascii="Times New Roman" w:hAnsi="Times New Roman" w:cs="Times New Roman"/>
          <w:i/>
        </w:rPr>
      </w:pPr>
      <w:r w:rsidRPr="00B06265">
        <w:rPr>
          <w:rFonts w:ascii="Times New Roman" w:hAnsi="Times New Roman" w:cs="Times New Roman"/>
          <w:i/>
        </w:rPr>
        <w:t>Section 2. Specialized Events</w:t>
      </w:r>
    </w:p>
    <w:p w14:paraId="15DA92D2" w14:textId="3659A5CA" w:rsidR="00EB19A4" w:rsidRPr="00EB19A4" w:rsidRDefault="00EB19A4" w:rsidP="00234C02">
      <w:pPr>
        <w:spacing w:after="120"/>
        <w:rPr>
          <w:rFonts w:ascii="Times New Roman" w:hAnsi="Times New Roman" w:cs="Times New Roman"/>
        </w:rPr>
      </w:pPr>
      <w:r>
        <w:rPr>
          <w:rFonts w:ascii="Times New Roman" w:hAnsi="Times New Roman" w:cs="Times New Roman"/>
        </w:rPr>
        <w:tab/>
        <w:t xml:space="preserve">Some events held by the club are constituted as “Specialized Events.” These events often have a definitive population cap and sometimes require the members to pay additional fees. All paid members have the possibility of joining these events on a first come, first serve basis. </w:t>
      </w:r>
    </w:p>
    <w:p w14:paraId="76764B20" w14:textId="08027FEE" w:rsidR="00B06265" w:rsidRDefault="00B06265" w:rsidP="00234C02">
      <w:pPr>
        <w:spacing w:after="120"/>
        <w:rPr>
          <w:rFonts w:ascii="Times New Roman" w:hAnsi="Times New Roman" w:cs="Times New Roman"/>
        </w:rPr>
      </w:pPr>
      <w:r w:rsidRPr="00B06265">
        <w:rPr>
          <w:rFonts w:ascii="Times New Roman" w:hAnsi="Times New Roman" w:cs="Times New Roman"/>
          <w:i/>
        </w:rPr>
        <w:t>Section 3. Rafting and Ski Trips</w:t>
      </w:r>
    </w:p>
    <w:p w14:paraId="2839FE9E" w14:textId="51C042F8" w:rsidR="00EB19A4" w:rsidRDefault="00EB19A4" w:rsidP="00234C02">
      <w:pPr>
        <w:spacing w:after="120"/>
        <w:rPr>
          <w:rFonts w:ascii="Times New Roman" w:hAnsi="Times New Roman" w:cs="Times New Roman"/>
        </w:rPr>
      </w:pPr>
      <w:r>
        <w:rPr>
          <w:rFonts w:ascii="Times New Roman" w:hAnsi="Times New Roman" w:cs="Times New Roman"/>
        </w:rPr>
        <w:tab/>
        <w:t>As these events are the two most popular of the year, a raffle system is employed. All paid members are allowed to enter the raffle, and names are drawn until the population cap has been reached. Members that partake in these event are required to pay extra fees. The raffle system is based on the number of trips attended. For instance, if a member has attended no events, they will be entered in the raffle with 1 ticket. If a member has attended 1 event, they will be entered in with 2 tickets. If the member has attended 2 events, they will be entered in with 3 tickets.</w:t>
      </w:r>
    </w:p>
    <w:p w14:paraId="1AB2A067" w14:textId="77777777" w:rsidR="00EB19A4" w:rsidRDefault="00EB19A4" w:rsidP="00234C02">
      <w:pPr>
        <w:spacing w:after="120"/>
        <w:rPr>
          <w:rFonts w:ascii="Times New Roman" w:hAnsi="Times New Roman" w:cs="Times New Roman"/>
        </w:rPr>
      </w:pPr>
    </w:p>
    <w:p w14:paraId="6D29C2F7" w14:textId="77777777" w:rsidR="00EB19A4" w:rsidRDefault="00EB19A4" w:rsidP="00234C02">
      <w:pPr>
        <w:spacing w:after="120"/>
        <w:rPr>
          <w:rFonts w:ascii="Times New Roman" w:hAnsi="Times New Roman" w:cs="Times New Roman"/>
        </w:rPr>
      </w:pPr>
      <w:r>
        <w:rPr>
          <w:rFonts w:ascii="Times New Roman" w:hAnsi="Times New Roman" w:cs="Times New Roman"/>
          <w:b/>
          <w:u w:val="single"/>
        </w:rPr>
        <w:t>Article VI: Officer Additions, Dismissals, and Probation</w:t>
      </w:r>
    </w:p>
    <w:p w14:paraId="2F24BEEB" w14:textId="77777777" w:rsidR="00EB19A4" w:rsidRDefault="00EB19A4" w:rsidP="00234C02">
      <w:pPr>
        <w:spacing w:after="120"/>
        <w:rPr>
          <w:rFonts w:ascii="Times New Roman" w:hAnsi="Times New Roman" w:cs="Times New Roman"/>
        </w:rPr>
      </w:pPr>
    </w:p>
    <w:p w14:paraId="0080F824" w14:textId="77777777" w:rsidR="00EB19A4" w:rsidRDefault="00EB19A4" w:rsidP="00234C02">
      <w:pPr>
        <w:spacing w:after="120"/>
        <w:rPr>
          <w:rFonts w:ascii="Times New Roman" w:hAnsi="Times New Roman" w:cs="Times New Roman"/>
        </w:rPr>
      </w:pPr>
      <w:r>
        <w:rPr>
          <w:rFonts w:ascii="Times New Roman" w:hAnsi="Times New Roman" w:cs="Times New Roman"/>
          <w:i/>
        </w:rPr>
        <w:t>Section 1. Officer Additions</w:t>
      </w:r>
    </w:p>
    <w:p w14:paraId="57D5FCBC" w14:textId="64896BCE" w:rsidR="00EB19A4" w:rsidRDefault="00EB19A4" w:rsidP="00234C02">
      <w:pPr>
        <w:spacing w:after="120"/>
        <w:rPr>
          <w:rFonts w:ascii="Times New Roman" w:hAnsi="Times New Roman" w:cs="Times New Roman"/>
        </w:rPr>
      </w:pPr>
      <w:r>
        <w:rPr>
          <w:rFonts w:ascii="Times New Roman" w:hAnsi="Times New Roman" w:cs="Times New Roman"/>
        </w:rPr>
        <w:tab/>
      </w:r>
      <w:r w:rsidR="00963533">
        <w:rPr>
          <w:rFonts w:ascii="Times New Roman" w:hAnsi="Times New Roman" w:cs="Times New Roman"/>
        </w:rPr>
        <w:t>In order f</w:t>
      </w:r>
      <w:r>
        <w:rPr>
          <w:rFonts w:ascii="Times New Roman" w:hAnsi="Times New Roman" w:cs="Times New Roman"/>
        </w:rPr>
        <w:t>or a member of the club to be added to the officer team, that member must appeal in front of the Executive Committee</w:t>
      </w:r>
      <w:r w:rsidR="00963533">
        <w:rPr>
          <w:rFonts w:ascii="Times New Roman" w:hAnsi="Times New Roman" w:cs="Times New Roman"/>
        </w:rPr>
        <w:t xml:space="preserve"> and present their case. For an addition to be formalized and official, the members of the Executive Committee must be in complete concord with the decision. </w:t>
      </w:r>
    </w:p>
    <w:p w14:paraId="1C40751B" w14:textId="75528D55" w:rsidR="00A2206B" w:rsidRDefault="00963533" w:rsidP="00234C02">
      <w:pPr>
        <w:spacing w:after="120"/>
        <w:rPr>
          <w:rFonts w:ascii="Times New Roman" w:hAnsi="Times New Roman" w:cs="Times New Roman"/>
        </w:rPr>
      </w:pPr>
      <w:r w:rsidRPr="00963533">
        <w:rPr>
          <w:rFonts w:ascii="Times New Roman" w:hAnsi="Times New Roman" w:cs="Times New Roman"/>
          <w:i/>
        </w:rPr>
        <w:t xml:space="preserve">Section 2. Officer Probation </w:t>
      </w:r>
    </w:p>
    <w:p w14:paraId="7B04ECA3" w14:textId="00A6A224" w:rsidR="00963533" w:rsidRDefault="00963533" w:rsidP="00234C02">
      <w:pPr>
        <w:spacing w:after="120"/>
        <w:rPr>
          <w:rFonts w:ascii="Times New Roman" w:hAnsi="Times New Roman" w:cs="Times New Roman"/>
        </w:rPr>
      </w:pPr>
      <w:r>
        <w:rPr>
          <w:rFonts w:ascii="Times New Roman" w:hAnsi="Times New Roman" w:cs="Times New Roman"/>
        </w:rPr>
        <w:tab/>
        <w:t xml:space="preserve">Officers who fail to complete the responsibilities laid out in Article 3, Section 3, # 2, will be subject to officer probation. An officer placed under probation is not permitted to any of the rights given to them in Article 3, Section 4, #2. They are temporarily stripped of their current position and will remain so until they return to good standing with the club and with the Executive Committee. In order for an officer to be put on probation, an Executive Committee meeting must occur in which all constituents agree to the motion. The removal of an officer from probation is entirely subjective to the Executive Committee, but requires the approval of all constituents.  </w:t>
      </w:r>
    </w:p>
    <w:p w14:paraId="13A70238" w14:textId="090CC83C" w:rsidR="00963533" w:rsidRDefault="00963533" w:rsidP="00234C02">
      <w:pPr>
        <w:spacing w:after="120"/>
        <w:rPr>
          <w:rFonts w:ascii="Times New Roman" w:hAnsi="Times New Roman" w:cs="Times New Roman"/>
        </w:rPr>
      </w:pPr>
      <w:r>
        <w:rPr>
          <w:rFonts w:ascii="Times New Roman" w:hAnsi="Times New Roman" w:cs="Times New Roman"/>
          <w:i/>
        </w:rPr>
        <w:t xml:space="preserve">Section 3. Officer Dismissals </w:t>
      </w:r>
    </w:p>
    <w:p w14:paraId="4A6A5304" w14:textId="1DE42A1E" w:rsidR="00963533" w:rsidRPr="00963533" w:rsidRDefault="00963533" w:rsidP="00234C02">
      <w:pPr>
        <w:spacing w:after="120"/>
        <w:rPr>
          <w:rFonts w:ascii="Times New Roman" w:hAnsi="Times New Roman" w:cs="Times New Roman"/>
        </w:rPr>
      </w:pPr>
      <w:r>
        <w:rPr>
          <w:rFonts w:ascii="Times New Roman" w:hAnsi="Times New Roman" w:cs="Times New Roman"/>
        </w:rPr>
        <w:tab/>
        <w:t>Officers on probation who lack the potential to return their previous officer position</w:t>
      </w:r>
      <w:r w:rsidR="00647E3B">
        <w:rPr>
          <w:rFonts w:ascii="Times New Roman" w:hAnsi="Times New Roman" w:cs="Times New Roman"/>
        </w:rPr>
        <w:t>s</w:t>
      </w:r>
      <w:r>
        <w:rPr>
          <w:rFonts w:ascii="Times New Roman" w:hAnsi="Times New Roman" w:cs="Times New Roman"/>
        </w:rPr>
        <w:t xml:space="preserve"> are subject to dismissal. These officers will be stripped of all ties to the club. </w:t>
      </w:r>
      <w:r w:rsidR="00647E3B">
        <w:rPr>
          <w:rFonts w:ascii="Times New Roman" w:hAnsi="Times New Roman" w:cs="Times New Roman"/>
        </w:rPr>
        <w:t xml:space="preserve">This action requires full consent from the members of the Executive Committee. </w:t>
      </w:r>
    </w:p>
    <w:sectPr w:rsidR="00963533" w:rsidRPr="00963533" w:rsidSect="00476004">
      <w:foot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A3AA21" w14:textId="77777777" w:rsidR="0096531C" w:rsidRDefault="0096531C" w:rsidP="00B86AAB">
      <w:r>
        <w:separator/>
      </w:r>
    </w:p>
  </w:endnote>
  <w:endnote w:type="continuationSeparator" w:id="0">
    <w:p w14:paraId="6B187793" w14:textId="77777777" w:rsidR="0096531C" w:rsidRDefault="0096531C" w:rsidP="00B86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ヒラギノ角ゴ Pro W3">
    <w:charset w:val="80"/>
    <w:family w:val="auto"/>
    <w:pitch w:val="variable"/>
    <w:sig w:usb0="E00002FF" w:usb1="7AC7FFFF" w:usb2="00000012" w:usb3="00000000" w:csb0="0002000D" w:csb1="00000000"/>
  </w:font>
  <w:font w:name="Times New Roman">
    <w:panose1 w:val="02020603050405020304"/>
    <w:charset w:val="00"/>
    <w:family w:val="auto"/>
    <w:pitch w:val="variable"/>
    <w:sig w:usb0="E0002AEF" w:usb1="C0007841" w:usb2="00000009" w:usb3="00000000" w:csb0="000001FF" w:csb1="00000000"/>
  </w:font>
  <w:font w:name="ＭＳ 明朝">
    <w:charset w:val="80"/>
    <w:family w:val="auto"/>
    <w:pitch w:val="variable"/>
    <w:sig w:usb0="E00002FF" w:usb1="6AC7FDFB" w:usb2="08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Helvetica">
    <w:panose1 w:val="00000000000000000000"/>
    <w:charset w:val="4D"/>
    <w:family w:val="swiss"/>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3868479"/>
      <w:docPartObj>
        <w:docPartGallery w:val="Page Numbers (Bottom of Page)"/>
        <w:docPartUnique/>
      </w:docPartObj>
    </w:sdtPr>
    <w:sdtEndPr>
      <w:rPr>
        <w:noProof/>
      </w:rPr>
    </w:sdtEndPr>
    <w:sdtContent>
      <w:p w14:paraId="6A165914" w14:textId="7D800583" w:rsidR="00B86AAB" w:rsidRDefault="00B86AAB">
        <w:pPr>
          <w:pStyle w:val="Footer"/>
          <w:jc w:val="right"/>
        </w:pPr>
        <w:r>
          <w:fldChar w:fldCharType="begin"/>
        </w:r>
        <w:r>
          <w:instrText xml:space="preserve"> PAGE   \* MERGEFORMAT </w:instrText>
        </w:r>
        <w:r>
          <w:fldChar w:fldCharType="separate"/>
        </w:r>
        <w:r w:rsidR="002134DB">
          <w:rPr>
            <w:noProof/>
          </w:rPr>
          <w:t>6</w:t>
        </w:r>
        <w:r>
          <w:rPr>
            <w:noProof/>
          </w:rPr>
          <w:fldChar w:fldCharType="end"/>
        </w:r>
      </w:p>
    </w:sdtContent>
  </w:sdt>
  <w:p w14:paraId="3F848304" w14:textId="77777777" w:rsidR="00B86AAB" w:rsidRDefault="00B86AA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A71BB8" w14:textId="77777777" w:rsidR="0096531C" w:rsidRDefault="0096531C" w:rsidP="00B86AAB">
      <w:r>
        <w:separator/>
      </w:r>
    </w:p>
  </w:footnote>
  <w:footnote w:type="continuationSeparator" w:id="0">
    <w:p w14:paraId="0B04B124" w14:textId="77777777" w:rsidR="0096531C" w:rsidRDefault="0096531C" w:rsidP="00B86AA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940" w:hanging="360"/>
      </w:pPr>
    </w:lvl>
    <w:lvl w:ilvl="1" w:tplc="00000002">
      <w:start w:val="1"/>
      <w:numFmt w:val="lowerLetter"/>
      <w:lvlText w:val="%2."/>
      <w:lvlJc w:val="left"/>
      <w:pPr>
        <w:ind w:left="16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E05A9B18"/>
    <w:lvl w:ilvl="0" w:tplc="000000C9">
      <w:start w:val="1"/>
      <w:numFmt w:val="upperLetter"/>
      <w:lvlText w:val="%1."/>
      <w:lvlJc w:val="left"/>
      <w:pPr>
        <w:ind w:left="720" w:hanging="360"/>
      </w:pPr>
    </w:lvl>
    <w:lvl w:ilvl="1" w:tplc="8D00A0CA">
      <w:start w:val="1"/>
      <w:numFmt w:val="decimal"/>
      <w:lvlText w:val="%2."/>
      <w:lvlJc w:val="left"/>
      <w:pPr>
        <w:ind w:left="1440" w:hanging="360"/>
      </w:pPr>
      <w:rPr>
        <w:rFonts w:asciiTheme="minorHAnsi" w:eastAsia="ヒラギノ角ゴ Pro W3" w:hAnsiTheme="minorHAnsi" w:cs="Times New Roman"/>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upperLetter"/>
      <w:lvlText w:val="%1."/>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A87893E8"/>
    <w:lvl w:ilvl="0" w:tplc="000001F5">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5"/>
      <w:numFmt w:val="upperLetter"/>
      <w:lvlText w:val="%1."/>
      <w:lvlJc w:val="left"/>
      <w:pPr>
        <w:ind w:left="720" w:hanging="360"/>
      </w:pPr>
    </w:lvl>
    <w:lvl w:ilvl="1" w:tplc="0000025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upperLetter"/>
      <w:lvlText w:val="%1."/>
      <w:lvlJc w:val="left"/>
      <w:pPr>
        <w:ind w:left="720" w:hanging="360"/>
      </w:pPr>
    </w:lvl>
    <w:lvl w:ilvl="1" w:tplc="000002B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4"/>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upperLetter"/>
      <w:lvlText w:val="%1."/>
      <w:lvlJc w:val="left"/>
      <w:pPr>
        <w:ind w:left="720" w:hanging="360"/>
      </w:pPr>
    </w:lvl>
    <w:lvl w:ilvl="1" w:tplc="0000038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5316070"/>
    <w:multiLevelType w:val="hybridMultilevel"/>
    <w:tmpl w:val="048CAE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441A7F"/>
    <w:multiLevelType w:val="hybridMultilevel"/>
    <w:tmpl w:val="00000003"/>
    <w:lvl w:ilvl="0" w:tplc="000000C9">
      <w:start w:val="1"/>
      <w:numFmt w:val="upperLetter"/>
      <w:lvlText w:val="%1."/>
      <w:lvlJc w:val="left"/>
      <w:pPr>
        <w:ind w:left="720" w:hanging="360"/>
      </w:pPr>
    </w:lvl>
    <w:lvl w:ilvl="1" w:tplc="000000C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1825784D"/>
    <w:multiLevelType w:val="hybridMultilevel"/>
    <w:tmpl w:val="FF38C6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8664E9"/>
    <w:multiLevelType w:val="hybridMultilevel"/>
    <w:tmpl w:val="9C32A4A4"/>
    <w:lvl w:ilvl="0" w:tplc="1E1222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48839F2"/>
    <w:multiLevelType w:val="hybridMultilevel"/>
    <w:tmpl w:val="831C26D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4A62B7"/>
    <w:multiLevelType w:val="hybridMultilevel"/>
    <w:tmpl w:val="D826E3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FF783E"/>
    <w:multiLevelType w:val="hybridMultilevel"/>
    <w:tmpl w:val="3604BC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9053F3"/>
    <w:multiLevelType w:val="hybridMultilevel"/>
    <w:tmpl w:val="30708D94"/>
    <w:lvl w:ilvl="0" w:tplc="8034E6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8AC59E2"/>
    <w:multiLevelType w:val="hybridMultilevel"/>
    <w:tmpl w:val="BB90358E"/>
    <w:lvl w:ilvl="0" w:tplc="35486052">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48884D2A"/>
    <w:multiLevelType w:val="hybridMultilevel"/>
    <w:tmpl w:val="87148976"/>
    <w:lvl w:ilvl="0" w:tplc="71DC68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CB10D5"/>
    <w:multiLevelType w:val="hybridMultilevel"/>
    <w:tmpl w:val="E3A82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304758"/>
    <w:multiLevelType w:val="hybridMultilevel"/>
    <w:tmpl w:val="50BCB0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1A2EA8"/>
    <w:multiLevelType w:val="hybridMultilevel"/>
    <w:tmpl w:val="8CBEB7D2"/>
    <w:lvl w:ilvl="0" w:tplc="9D32F84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FB2683B"/>
    <w:multiLevelType w:val="hybridMultilevel"/>
    <w:tmpl w:val="4CAAA4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7C371D"/>
    <w:multiLevelType w:val="hybridMultilevel"/>
    <w:tmpl w:val="FBD24DAE"/>
    <w:lvl w:ilvl="0" w:tplc="9CCE01E6">
      <w:start w:val="1"/>
      <w:numFmt w:val="decimal"/>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E335CD0"/>
    <w:multiLevelType w:val="hybridMultilevel"/>
    <w:tmpl w:val="C172A392"/>
    <w:lvl w:ilvl="0" w:tplc="5532D5A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DC4D60"/>
    <w:multiLevelType w:val="hybridMultilevel"/>
    <w:tmpl w:val="4FBAFB5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9821D6"/>
    <w:multiLevelType w:val="hybridMultilevel"/>
    <w:tmpl w:val="FBBAA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0902D7"/>
    <w:multiLevelType w:val="hybridMultilevel"/>
    <w:tmpl w:val="525E6D16"/>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8E68D1"/>
    <w:multiLevelType w:val="hybridMultilevel"/>
    <w:tmpl w:val="BE9277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23"/>
  </w:num>
  <w:num w:numId="13">
    <w:abstractNumId w:val="14"/>
  </w:num>
  <w:num w:numId="14">
    <w:abstractNumId w:val="26"/>
  </w:num>
  <w:num w:numId="15">
    <w:abstractNumId w:val="15"/>
  </w:num>
  <w:num w:numId="16">
    <w:abstractNumId w:val="28"/>
  </w:num>
  <w:num w:numId="17">
    <w:abstractNumId w:val="27"/>
  </w:num>
  <w:num w:numId="18">
    <w:abstractNumId w:val="19"/>
  </w:num>
  <w:num w:numId="19">
    <w:abstractNumId w:val="16"/>
  </w:num>
  <w:num w:numId="20">
    <w:abstractNumId w:val="22"/>
  </w:num>
  <w:num w:numId="21">
    <w:abstractNumId w:val="24"/>
  </w:num>
  <w:num w:numId="22">
    <w:abstractNumId w:val="20"/>
  </w:num>
  <w:num w:numId="23">
    <w:abstractNumId w:val="29"/>
  </w:num>
  <w:num w:numId="24">
    <w:abstractNumId w:val="21"/>
  </w:num>
  <w:num w:numId="25">
    <w:abstractNumId w:val="25"/>
  </w:num>
  <w:num w:numId="26">
    <w:abstractNumId w:val="17"/>
  </w:num>
  <w:num w:numId="27">
    <w:abstractNumId w:val="12"/>
  </w:num>
  <w:num w:numId="28">
    <w:abstractNumId w:val="18"/>
  </w:num>
  <w:num w:numId="29">
    <w:abstractNumId w:val="10"/>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577"/>
    <w:rsid w:val="00035B2A"/>
    <w:rsid w:val="00065C2D"/>
    <w:rsid w:val="00081492"/>
    <w:rsid w:val="001813C8"/>
    <w:rsid w:val="002134DB"/>
    <w:rsid w:val="00234C02"/>
    <w:rsid w:val="002C3C34"/>
    <w:rsid w:val="002F0F1A"/>
    <w:rsid w:val="00326929"/>
    <w:rsid w:val="003817C8"/>
    <w:rsid w:val="003C4AF8"/>
    <w:rsid w:val="00403577"/>
    <w:rsid w:val="00432163"/>
    <w:rsid w:val="004462C2"/>
    <w:rsid w:val="00452EB3"/>
    <w:rsid w:val="00453805"/>
    <w:rsid w:val="00462FC4"/>
    <w:rsid w:val="00476004"/>
    <w:rsid w:val="004A7B2C"/>
    <w:rsid w:val="004D09BD"/>
    <w:rsid w:val="005167F5"/>
    <w:rsid w:val="00560FFE"/>
    <w:rsid w:val="00647E3B"/>
    <w:rsid w:val="006B5620"/>
    <w:rsid w:val="0072273C"/>
    <w:rsid w:val="00740CD3"/>
    <w:rsid w:val="00762D01"/>
    <w:rsid w:val="007E0E14"/>
    <w:rsid w:val="00810F71"/>
    <w:rsid w:val="008365B2"/>
    <w:rsid w:val="00885A62"/>
    <w:rsid w:val="00963533"/>
    <w:rsid w:val="0096531C"/>
    <w:rsid w:val="00994E7C"/>
    <w:rsid w:val="009D5243"/>
    <w:rsid w:val="00A2206B"/>
    <w:rsid w:val="00A30675"/>
    <w:rsid w:val="00A764C6"/>
    <w:rsid w:val="00A83B7D"/>
    <w:rsid w:val="00AC3BAB"/>
    <w:rsid w:val="00B06265"/>
    <w:rsid w:val="00B31D52"/>
    <w:rsid w:val="00B427AE"/>
    <w:rsid w:val="00B86AAB"/>
    <w:rsid w:val="00BC0D0F"/>
    <w:rsid w:val="00D97D7F"/>
    <w:rsid w:val="00DF5C09"/>
    <w:rsid w:val="00E76C0A"/>
    <w:rsid w:val="00EB19A4"/>
    <w:rsid w:val="00ED5904"/>
    <w:rsid w:val="00F0756F"/>
    <w:rsid w:val="00F20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4122E"/>
  <w14:defaultImageDpi w14:val="300"/>
  <w15:docId w15:val="{98E0E1FF-732F-4351-AFC6-2DF60C746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403577"/>
    <w:rPr>
      <w:rFonts w:ascii="Helvetica" w:eastAsia="ヒラギノ角ゴ Pro W3" w:hAnsi="Helvetica" w:cs="Times New Roman"/>
      <w:color w:val="000000"/>
      <w:szCs w:val="20"/>
    </w:rPr>
  </w:style>
  <w:style w:type="numbering" w:customStyle="1" w:styleId="NumberedList">
    <w:name w:val="Numbered List"/>
    <w:rsid w:val="00403577"/>
  </w:style>
  <w:style w:type="paragraph" w:styleId="ListParagraph">
    <w:name w:val="List Paragraph"/>
    <w:basedOn w:val="Normal"/>
    <w:uiPriority w:val="34"/>
    <w:qFormat/>
    <w:rsid w:val="00403577"/>
    <w:pPr>
      <w:ind w:left="720"/>
      <w:contextualSpacing/>
    </w:pPr>
  </w:style>
  <w:style w:type="paragraph" w:styleId="Header">
    <w:name w:val="header"/>
    <w:basedOn w:val="Normal"/>
    <w:link w:val="HeaderChar"/>
    <w:uiPriority w:val="99"/>
    <w:unhideWhenUsed/>
    <w:rsid w:val="00B86AAB"/>
    <w:pPr>
      <w:tabs>
        <w:tab w:val="center" w:pos="4680"/>
        <w:tab w:val="right" w:pos="9360"/>
      </w:tabs>
    </w:pPr>
  </w:style>
  <w:style w:type="character" w:customStyle="1" w:styleId="HeaderChar">
    <w:name w:val="Header Char"/>
    <w:basedOn w:val="DefaultParagraphFont"/>
    <w:link w:val="Header"/>
    <w:uiPriority w:val="99"/>
    <w:rsid w:val="00B86AAB"/>
  </w:style>
  <w:style w:type="paragraph" w:styleId="Footer">
    <w:name w:val="footer"/>
    <w:basedOn w:val="Normal"/>
    <w:link w:val="FooterChar"/>
    <w:uiPriority w:val="99"/>
    <w:unhideWhenUsed/>
    <w:rsid w:val="00B86AAB"/>
    <w:pPr>
      <w:tabs>
        <w:tab w:val="center" w:pos="4680"/>
        <w:tab w:val="right" w:pos="9360"/>
      </w:tabs>
    </w:pPr>
  </w:style>
  <w:style w:type="character" w:customStyle="1" w:styleId="FooterChar">
    <w:name w:val="Footer Char"/>
    <w:basedOn w:val="DefaultParagraphFont"/>
    <w:link w:val="Footer"/>
    <w:uiPriority w:val="99"/>
    <w:rsid w:val="00B86AAB"/>
  </w:style>
  <w:style w:type="paragraph" w:styleId="BalloonText">
    <w:name w:val="Balloon Text"/>
    <w:basedOn w:val="Normal"/>
    <w:link w:val="BalloonTextChar"/>
    <w:uiPriority w:val="99"/>
    <w:semiHidden/>
    <w:unhideWhenUsed/>
    <w:rsid w:val="00BC0D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0D0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B1C4E-3E48-764A-92B9-B32AAB579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2185</Words>
  <Characters>12459</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Bolton</dc:creator>
  <cp:keywords/>
  <dc:description/>
  <cp:lastModifiedBy>Microsoft Office User</cp:lastModifiedBy>
  <cp:revision>3</cp:revision>
  <dcterms:created xsi:type="dcterms:W3CDTF">2017-05-02T15:58:00Z</dcterms:created>
  <dcterms:modified xsi:type="dcterms:W3CDTF">2018-04-13T18:16:00Z</dcterms:modified>
</cp:coreProperties>
</file>